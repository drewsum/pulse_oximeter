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451A4" w14:textId="64C24CA2" w:rsidR="0029677F" w:rsidRDefault="0029677F" w:rsidP="005C4EB4">
      <w:pPr>
        <w:pStyle w:val="Salutation"/>
      </w:pP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32E77B" wp14:editId="606DB5D0">
                <wp:simplePos x="0" y="0"/>
                <wp:positionH relativeFrom="leftMargin">
                  <wp:posOffset>6121713</wp:posOffset>
                </wp:positionH>
                <wp:positionV relativeFrom="page">
                  <wp:posOffset>1682565</wp:posOffset>
                </wp:positionV>
                <wp:extent cx="826770" cy="58420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58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14F4B" w14:textId="4D1D89A1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Heartrate</w:t>
                            </w:r>
                          </w:p>
                          <w:p w14:paraId="0CA6422D" w14:textId="5E7AC6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2E7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2pt;margin-top:132.5pt;width:65.1pt;height:4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" filled="f" stroked="f">
                <v:textbox>
                  <w:txbxContent>
                    <w:p w14:paraId="0BF14F4B" w14:textId="4D1D89A1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Heartrate</w:t>
                      </w:r>
                    </w:p>
                    <w:p w14:paraId="0CA6422D" w14:textId="5E7AC6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29677F">
        <w:drawing>
          <wp:anchor distT="0" distB="0" distL="114300" distR="114300" simplePos="0" relativeHeight="251689984" behindDoc="1" locked="0" layoutInCell="1" allowOverlap="1" wp14:anchorId="6F3E37DD" wp14:editId="172A1763">
            <wp:simplePos x="0" y="0"/>
            <wp:positionH relativeFrom="margin">
              <wp:align>center</wp:align>
            </wp:positionH>
            <wp:positionV relativeFrom="paragraph">
              <wp:posOffset>293112</wp:posOffset>
            </wp:positionV>
            <wp:extent cx="4201611" cy="3456163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4" t="20519" r="14994" b="13248"/>
                    <a:stretch/>
                  </pic:blipFill>
                  <pic:spPr bwMode="auto">
                    <a:xfrm>
                      <a:off x="0" y="0"/>
                      <a:ext cx="4201611" cy="34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22CDE" w14:textId="32899FC0" w:rsidR="00D95200" w:rsidRDefault="0029677F" w:rsidP="005C4EB4">
      <w:pPr>
        <w:pStyle w:val="Salutation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DC1EC5" wp14:editId="6CD95931">
                <wp:simplePos x="0" y="0"/>
                <wp:positionH relativeFrom="column">
                  <wp:posOffset>4737421</wp:posOffset>
                </wp:positionH>
                <wp:positionV relativeFrom="paragraph">
                  <wp:posOffset>272880</wp:posOffset>
                </wp:positionV>
                <wp:extent cx="546421" cy="126807"/>
                <wp:effectExtent l="38100" t="19050" r="6350" b="8318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421" cy="12680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742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3.05pt;margin-top:21.5pt;width:43.05pt;height:10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" strokecolor="white [3212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F1F35" wp14:editId="1BFFCA0C">
                <wp:simplePos x="0" y="0"/>
                <wp:positionH relativeFrom="column">
                  <wp:posOffset>1384863</wp:posOffset>
                </wp:positionH>
                <wp:positionV relativeFrom="paragraph">
                  <wp:posOffset>176184</wp:posOffset>
                </wp:positionV>
                <wp:extent cx="3227648" cy="559685"/>
                <wp:effectExtent l="19050" t="19050" r="1143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648" cy="5596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6400C" id="Rectangle 4" o:spid="_x0000_s1026" style="position:absolute;margin-left:109.05pt;margin-top:13.85pt;width:254.15pt;height:4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" filled="f" strokecolor="white [3212]" strokeweight="3pt"/>
            </w:pict>
          </mc:Fallback>
        </mc:AlternateContent>
      </w:r>
    </w:p>
    <w:p w14:paraId="6CC78B9E" w14:textId="68BF91E7" w:rsidR="001E17CF" w:rsidRDefault="0029677F" w:rsidP="003E24DF">
      <w:pPr>
        <w:pStyle w:val="Salutation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687FF" wp14:editId="5068BBA7">
                <wp:simplePos x="0" y="0"/>
                <wp:positionH relativeFrom="column">
                  <wp:posOffset>4679548</wp:posOffset>
                </wp:positionH>
                <wp:positionV relativeFrom="paragraph">
                  <wp:posOffset>403859</wp:posOffset>
                </wp:positionV>
                <wp:extent cx="563784" cy="81971"/>
                <wp:effectExtent l="38100" t="38100" r="8255" b="895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784" cy="8197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5629" id="Straight Arrow Connector 21" o:spid="_x0000_s1026" type="#_x0000_t32" style="position:absolute;margin-left:368.45pt;margin-top:31.8pt;width:44.4pt;height:6.4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" strokecolor="white [3212]" strokeweight="3pt">
                <v:stroke endarrow="block" joinstyle="miter"/>
              </v:shape>
            </w:pict>
          </mc:Fallback>
        </mc:AlternateContent>
      </w: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238179" wp14:editId="50D6310B">
                <wp:simplePos x="0" y="0"/>
                <wp:positionH relativeFrom="leftMargin">
                  <wp:posOffset>6133682</wp:posOffset>
                </wp:positionH>
                <wp:positionV relativeFrom="page">
                  <wp:posOffset>2377143</wp:posOffset>
                </wp:positionV>
                <wp:extent cx="826770" cy="8445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84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E24B" w14:textId="53EB1827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Oxygen</w:t>
                            </w:r>
                          </w:p>
                          <w:p w14:paraId="7D0A7FE2" w14:textId="70FCAC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Saturation</w:t>
                            </w:r>
                          </w:p>
                          <w:p w14:paraId="287E34AD" w14:textId="286CF2F5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8179" id="_x0000_s1027" type="#_x0000_t202" style="position:absolute;margin-left:482.95pt;margin-top:187.2pt;width:65.1pt;height:6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" filled="f" stroked="f">
                <v:textbox>
                  <w:txbxContent>
                    <w:p w14:paraId="0996E24B" w14:textId="53EB1827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Oxygen</w:t>
                      </w:r>
                    </w:p>
                    <w:p w14:paraId="7D0A7FE2" w14:textId="70FCAC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Saturation</w:t>
                      </w:r>
                    </w:p>
                    <w:p w14:paraId="287E34AD" w14:textId="286CF2F5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82344A" wp14:editId="289792CB">
                <wp:simplePos x="0" y="0"/>
                <wp:positionH relativeFrom="margin">
                  <wp:posOffset>1384863</wp:posOffset>
                </wp:positionH>
                <wp:positionV relativeFrom="paragraph">
                  <wp:posOffset>98819</wp:posOffset>
                </wp:positionV>
                <wp:extent cx="3233436" cy="536535"/>
                <wp:effectExtent l="19050" t="19050" r="2413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436" cy="536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534C5" id="Rectangle 11" o:spid="_x0000_s1026" style="position:absolute;margin-left:109.05pt;margin-top:7.8pt;width:254.6pt;height:42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" filled="f" strokecolor="white [3212]" strokeweight="3pt">
                <w10:wrap anchorx="margin"/>
              </v:rect>
            </w:pict>
          </mc:Fallback>
        </mc:AlternateContent>
      </w:r>
    </w:p>
    <w:p w14:paraId="5778ACD0" w14:textId="02403C0D" w:rsidR="001E17CF" w:rsidRDefault="0029677F" w:rsidP="003E24DF">
      <w:pPr>
        <w:pStyle w:val="Salutation"/>
        <w:rPr>
          <w:color w:val="000000" w:themeColor="text1"/>
        </w:rPr>
      </w:pP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B1C835B" wp14:editId="5DAA4A03">
                <wp:simplePos x="0" y="0"/>
                <wp:positionH relativeFrom="leftMargin">
                  <wp:posOffset>994732</wp:posOffset>
                </wp:positionH>
                <wp:positionV relativeFrom="page">
                  <wp:posOffset>3487596</wp:posOffset>
                </wp:positionV>
                <wp:extent cx="826770" cy="32956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58E0F" w14:textId="3030FF78" w:rsidR="00996A20" w:rsidRDefault="00996A20" w:rsidP="00996A2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835B" id="_x0000_s1028" type="#_x0000_t202" style="position:absolute;margin-left:78.35pt;margin-top:274.6pt;width:65.1pt;height:2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" filled="f" stroked="f">
                <v:textbox>
                  <w:txbxContent>
                    <w:p w14:paraId="05758E0F" w14:textId="3030FF78" w:rsidR="00996A20" w:rsidRDefault="00996A20" w:rsidP="00996A20">
                      <w:pPr>
                        <w:spacing w:after="0" w:line="240" w:lineRule="auto"/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EBE310" w14:textId="3A54FDB4" w:rsidR="001E17CF" w:rsidRDefault="0029677F" w:rsidP="003E24DF">
      <w:pPr>
        <w:pStyle w:val="Salutation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59D82" wp14:editId="350DB677">
                <wp:simplePos x="0" y="0"/>
                <wp:positionH relativeFrom="margin">
                  <wp:posOffset>5150734</wp:posOffset>
                </wp:positionH>
                <wp:positionV relativeFrom="paragraph">
                  <wp:posOffset>348060</wp:posOffset>
                </wp:positionV>
                <wp:extent cx="537596" cy="45719"/>
                <wp:effectExtent l="38100" t="57150" r="15240" b="882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59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CD1E3" id="Straight Arrow Connector 24" o:spid="_x0000_s1026" type="#_x0000_t32" style="position:absolute;margin-left:405.55pt;margin-top:27.4pt;width:42.35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C21978" wp14:editId="235D7239">
                <wp:simplePos x="0" y="0"/>
                <wp:positionH relativeFrom="leftMargin">
                  <wp:posOffset>6609120</wp:posOffset>
                </wp:positionH>
                <wp:positionV relativeFrom="page">
                  <wp:posOffset>3737787</wp:posOffset>
                </wp:positionV>
                <wp:extent cx="659130" cy="65913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73738" w14:textId="0655263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0BA723AF" w14:textId="6F3AA81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Jack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1978" id="_x0000_s1029" type="#_x0000_t202" style="position:absolute;margin-left:520.4pt;margin-top:294.3pt;width:51.9pt;height:5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" filled="f" stroked="f">
                <v:textbox>
                  <w:txbxContent>
                    <w:p w14:paraId="2D773738" w14:textId="0655263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0BA723AF" w14:textId="6F3AA81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Jack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0CF75" wp14:editId="2D488270">
                <wp:simplePos x="0" y="0"/>
                <wp:positionH relativeFrom="column">
                  <wp:posOffset>4428562</wp:posOffset>
                </wp:positionH>
                <wp:positionV relativeFrom="paragraph">
                  <wp:posOffset>140070</wp:posOffset>
                </wp:positionV>
                <wp:extent cx="902335" cy="582295"/>
                <wp:effectExtent l="19050" t="19050" r="1206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9E212" id="Rectangle 7" o:spid="_x0000_s1026" style="position:absolute;margin-left:348.7pt;margin-top:11.05pt;width:71.05pt;height:4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" filled="f" strokecolor="white [3212]" strokeweight="3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42CA4E" wp14:editId="6B96B5F5">
                <wp:simplePos x="0" y="0"/>
                <wp:positionH relativeFrom="column">
                  <wp:posOffset>719318</wp:posOffset>
                </wp:positionH>
                <wp:positionV relativeFrom="paragraph">
                  <wp:posOffset>37954</wp:posOffset>
                </wp:positionV>
                <wp:extent cx="1323614" cy="345553"/>
                <wp:effectExtent l="19050" t="19050" r="10160" b="736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614" cy="3455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02EA" id="Straight Arrow Connector 22" o:spid="_x0000_s1026" type="#_x0000_t32" style="position:absolute;margin-left:56.65pt;margin-top:3pt;width:104.2pt;height:2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" strokecolor="white [3212]" strokeweight="3pt">
                <v:stroke endarrow="block" joinstyle="miter"/>
              </v:shape>
            </w:pict>
          </mc:Fallback>
        </mc:AlternateContent>
      </w:r>
      <w:r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E53B2" wp14:editId="2E5F068B">
                <wp:simplePos x="0" y="0"/>
                <wp:positionH relativeFrom="margin">
                  <wp:align>left</wp:align>
                </wp:positionH>
                <wp:positionV relativeFrom="page">
                  <wp:posOffset>3987543</wp:posOffset>
                </wp:positionV>
                <wp:extent cx="659130" cy="65913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387" w14:textId="77777777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2288EB55" w14:textId="3EC752C4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53B2" id="_x0000_s1030" type="#_x0000_t202" style="position:absolute;margin-left:0;margin-top:314pt;width:51.9pt;height:51.9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" filled="f" stroked="f">
                <v:textbox>
                  <w:txbxContent>
                    <w:p w14:paraId="0B99B387" w14:textId="77777777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2288EB55" w14:textId="3EC752C4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C5E142" wp14:editId="4CECCE0A">
                <wp:simplePos x="0" y="0"/>
                <wp:positionH relativeFrom="column">
                  <wp:posOffset>2125546</wp:posOffset>
                </wp:positionH>
                <wp:positionV relativeFrom="paragraph">
                  <wp:posOffset>465906</wp:posOffset>
                </wp:positionV>
                <wp:extent cx="351340" cy="503120"/>
                <wp:effectExtent l="19050" t="19050" r="10795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40" cy="503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520B5" id="Rectangle 19" o:spid="_x0000_s1026" style="position:absolute;margin-left:167.35pt;margin-top:36.7pt;width:27.65pt;height:3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" filled="f" strokecolor="white [3212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A0FF2" wp14:editId="1E8BEDEA">
                <wp:simplePos x="0" y="0"/>
                <wp:positionH relativeFrom="column">
                  <wp:posOffset>1268200</wp:posOffset>
                </wp:positionH>
                <wp:positionV relativeFrom="paragraph">
                  <wp:posOffset>464490</wp:posOffset>
                </wp:positionV>
                <wp:extent cx="588010" cy="518795"/>
                <wp:effectExtent l="19050" t="19050" r="2159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518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2944A" id="Rectangle 9" o:spid="_x0000_s1026" style="position:absolute;margin-left:99.85pt;margin-top:36.55pt;width:46.3pt;height:4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" filled="f" strokecolor="white [3212]" strokeweight="3pt"/>
            </w:pict>
          </mc:Fallback>
        </mc:AlternateContent>
      </w:r>
    </w:p>
    <w:p w14:paraId="4D32412B" w14:textId="72E07601" w:rsidR="000254A6" w:rsidRDefault="0029677F" w:rsidP="005A6116">
      <w:pPr>
        <w:pStyle w:val="Salutation"/>
        <w:spacing w:before="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2E1EE9" wp14:editId="5FCC8297">
                <wp:simplePos x="0" y="0"/>
                <wp:positionH relativeFrom="margin">
                  <wp:posOffset>758142</wp:posOffset>
                </wp:positionH>
                <wp:positionV relativeFrom="paragraph">
                  <wp:posOffset>6785</wp:posOffset>
                </wp:positionV>
                <wp:extent cx="406279" cy="45719"/>
                <wp:effectExtent l="19050" t="57150" r="0" b="882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279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28474" id="Straight Arrow Connector 23" o:spid="_x0000_s1026" type="#_x0000_t32" style="position:absolute;margin-left:59.7pt;margin-top:.55pt;width:32pt;height:3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" strokecolor="white [3212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6A5E6A9" w14:textId="77777777" w:rsidR="000254A6" w:rsidRDefault="000254A6" w:rsidP="005A6116">
      <w:pPr>
        <w:pStyle w:val="Salutation"/>
        <w:spacing w:before="0"/>
        <w:rPr>
          <w:color w:val="000000" w:themeColor="text1"/>
        </w:rPr>
      </w:pPr>
    </w:p>
    <w:p w14:paraId="2F344B50" w14:textId="2628B122" w:rsidR="003E24DF" w:rsidRPr="00B447AD" w:rsidRDefault="00BD26B4" w:rsidP="005A6116">
      <w:pPr>
        <w:pStyle w:val="Salutation"/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>A pulse oximeter</w:t>
      </w:r>
      <w:r w:rsidR="005A6116" w:rsidRPr="00B447AD">
        <w:rPr>
          <w:color w:val="000000" w:themeColor="text1"/>
          <w:sz w:val="18"/>
          <w:szCs w:val="18"/>
        </w:rPr>
        <w:t xml:space="preserve"> is a device that measures a user’s heart rate as well as their oxygen saturation. </w:t>
      </w:r>
      <w:r w:rsidR="003F565E" w:rsidRPr="00B447AD">
        <w:rPr>
          <w:b/>
          <w:bCs/>
          <w:color w:val="000000" w:themeColor="text1"/>
          <w:sz w:val="18"/>
          <w:szCs w:val="18"/>
        </w:rPr>
        <w:t>Heart rate</w:t>
      </w:r>
      <w:r w:rsidR="003F565E" w:rsidRPr="00B447AD">
        <w:rPr>
          <w:color w:val="000000" w:themeColor="text1"/>
          <w:sz w:val="18"/>
          <w:szCs w:val="18"/>
        </w:rPr>
        <w:t xml:space="preserve"> (pulse) is the measure of the number of beats per minute (bpm) of the user’s heart</w:t>
      </w:r>
      <w:r w:rsidR="00AA3DED" w:rsidRPr="00B447AD">
        <w:rPr>
          <w:color w:val="000000" w:themeColor="text1"/>
          <w:sz w:val="18"/>
          <w:szCs w:val="18"/>
        </w:rPr>
        <w:t xml:space="preserve">. </w:t>
      </w:r>
      <w:r w:rsidR="00AA3DED" w:rsidRPr="00B447AD">
        <w:rPr>
          <w:b/>
          <w:bCs/>
          <w:color w:val="000000" w:themeColor="text1"/>
          <w:sz w:val="18"/>
          <w:szCs w:val="18"/>
        </w:rPr>
        <w:t>O</w:t>
      </w:r>
      <w:r w:rsidR="003F565E" w:rsidRPr="00B447AD">
        <w:rPr>
          <w:b/>
          <w:bCs/>
          <w:color w:val="000000" w:themeColor="text1"/>
          <w:sz w:val="18"/>
          <w:szCs w:val="18"/>
        </w:rPr>
        <w:t>xygen saturation</w:t>
      </w:r>
      <w:r w:rsidR="00550D65" w:rsidRPr="00B447AD">
        <w:rPr>
          <w:b/>
          <w:bCs/>
          <w:color w:val="000000" w:themeColor="text1"/>
          <w:sz w:val="18"/>
          <w:szCs w:val="18"/>
        </w:rPr>
        <w:t xml:space="preserve"> </w:t>
      </w:r>
      <w:r w:rsidR="00550D65" w:rsidRPr="00B447AD">
        <w:rPr>
          <w:color w:val="000000" w:themeColor="text1"/>
          <w:sz w:val="18"/>
          <w:szCs w:val="18"/>
        </w:rPr>
        <w:t>(SPO2)</w:t>
      </w:r>
      <w:r w:rsidR="003F565E" w:rsidRPr="00B447AD">
        <w:rPr>
          <w:color w:val="000000" w:themeColor="text1"/>
          <w:sz w:val="18"/>
          <w:szCs w:val="18"/>
        </w:rPr>
        <w:t xml:space="preserve">, </w:t>
      </w:r>
      <w:r w:rsidR="00B57189" w:rsidRPr="00B447AD">
        <w:rPr>
          <w:color w:val="000000" w:themeColor="text1"/>
          <w:sz w:val="18"/>
          <w:szCs w:val="18"/>
        </w:rPr>
        <w:t>reported</w:t>
      </w:r>
      <w:r w:rsidR="003F565E" w:rsidRPr="00B447AD">
        <w:rPr>
          <w:color w:val="000000" w:themeColor="text1"/>
          <w:sz w:val="18"/>
          <w:szCs w:val="18"/>
        </w:rPr>
        <w:t xml:space="preserve"> in percent, is the measure of how effective the user’s lungs transfer oxygen into their blood</w:t>
      </w:r>
      <w:r w:rsidR="000E56F0" w:rsidRPr="00B447AD">
        <w:rPr>
          <w:color w:val="000000" w:themeColor="text1"/>
          <w:sz w:val="18"/>
          <w:szCs w:val="18"/>
        </w:rPr>
        <w:t>stream when they breathe.</w:t>
      </w:r>
    </w:p>
    <w:p w14:paraId="290146DD" w14:textId="5CE879D0" w:rsidR="00C71CA7" w:rsidRPr="00B447AD" w:rsidRDefault="00C71CA7" w:rsidP="005A6116">
      <w:pPr>
        <w:pStyle w:val="Salutation"/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Oxygen saturation is an important metric when someone has contracted COVID-19. </w:t>
      </w:r>
      <w:r w:rsidR="0074354C" w:rsidRPr="00B447AD">
        <w:rPr>
          <w:color w:val="000000" w:themeColor="text1"/>
          <w:sz w:val="18"/>
          <w:szCs w:val="18"/>
        </w:rPr>
        <w:t>In severe COVID cases, a patient’s oxygen levels will decrease</w:t>
      </w:r>
      <w:r w:rsidR="00D749A2" w:rsidRPr="00B447AD">
        <w:rPr>
          <w:color w:val="000000" w:themeColor="text1"/>
          <w:sz w:val="18"/>
          <w:szCs w:val="18"/>
        </w:rPr>
        <w:t xml:space="preserve">. </w:t>
      </w:r>
      <w:r w:rsidR="00474F36" w:rsidRPr="00B447AD">
        <w:rPr>
          <w:color w:val="000000" w:themeColor="text1"/>
          <w:sz w:val="18"/>
          <w:szCs w:val="18"/>
        </w:rPr>
        <w:t>This device will not tell you if you have contracted COVID-19, but it will tell you if you have a severe respiratory infection</w:t>
      </w:r>
      <w:r w:rsidR="00E069EC" w:rsidRPr="00B447AD">
        <w:rPr>
          <w:color w:val="000000" w:themeColor="text1"/>
          <w:sz w:val="18"/>
          <w:szCs w:val="18"/>
        </w:rPr>
        <w:t>.</w:t>
      </w:r>
      <w:r w:rsidR="0069676E" w:rsidRPr="00B447AD">
        <w:rPr>
          <w:color w:val="000000" w:themeColor="text1"/>
          <w:sz w:val="18"/>
          <w:szCs w:val="18"/>
        </w:rPr>
        <w:t xml:space="preserve"> This</w:t>
      </w:r>
      <w:r w:rsidR="00F561AE" w:rsidRPr="00B447AD">
        <w:rPr>
          <w:color w:val="000000" w:themeColor="text1"/>
          <w:sz w:val="18"/>
          <w:szCs w:val="18"/>
        </w:rPr>
        <w:t xml:space="preserve"> device</w:t>
      </w:r>
      <w:r w:rsidR="0069676E" w:rsidRPr="00B447AD">
        <w:rPr>
          <w:color w:val="000000" w:themeColor="text1"/>
          <w:sz w:val="18"/>
          <w:szCs w:val="18"/>
        </w:rPr>
        <w:t xml:space="preserve"> is </w:t>
      </w:r>
      <w:r w:rsidR="00294F6F" w:rsidRPr="00B447AD">
        <w:rPr>
          <w:color w:val="000000" w:themeColor="text1"/>
          <w:sz w:val="18"/>
          <w:szCs w:val="18"/>
        </w:rPr>
        <w:t>a hobby project</w:t>
      </w:r>
      <w:r w:rsidR="0069676E" w:rsidRPr="00B447AD">
        <w:rPr>
          <w:color w:val="000000" w:themeColor="text1"/>
          <w:sz w:val="18"/>
          <w:szCs w:val="18"/>
        </w:rPr>
        <w:t>, and is not certified by any regulatory body.</w:t>
      </w:r>
    </w:p>
    <w:p w14:paraId="569D7C0A" w14:textId="2D41C23E" w:rsidR="007F4052" w:rsidRPr="00B447AD" w:rsidRDefault="003B76D9" w:rsidP="00CC13A3">
      <w:pPr>
        <w:pStyle w:val="Salutation"/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According to the World Health Organization, </w:t>
      </w:r>
      <w:r w:rsidR="00CC13A3" w:rsidRPr="00B447AD">
        <w:rPr>
          <w:color w:val="000000" w:themeColor="text1"/>
          <w:sz w:val="18"/>
          <w:szCs w:val="18"/>
        </w:rPr>
        <w:t xml:space="preserve">a </w:t>
      </w:r>
      <w:r w:rsidR="00CC13A3" w:rsidRPr="00B447AD">
        <w:rPr>
          <w:b/>
          <w:bCs/>
          <w:color w:val="000000" w:themeColor="text1"/>
          <w:sz w:val="18"/>
          <w:szCs w:val="18"/>
        </w:rPr>
        <w:t>normal</w:t>
      </w:r>
      <w:r w:rsidR="00CC13A3" w:rsidRPr="00B447AD">
        <w:rPr>
          <w:color w:val="000000" w:themeColor="text1"/>
          <w:sz w:val="18"/>
          <w:szCs w:val="18"/>
        </w:rPr>
        <w:t xml:space="preserve"> oxygen saturation is between 95% and 100%. A </w:t>
      </w:r>
      <w:r w:rsidR="00CC13A3" w:rsidRPr="00B447AD">
        <w:rPr>
          <w:b/>
          <w:bCs/>
          <w:color w:val="000000" w:themeColor="text1"/>
          <w:sz w:val="18"/>
          <w:szCs w:val="18"/>
        </w:rPr>
        <w:t xml:space="preserve">hypoxic </w:t>
      </w:r>
      <w:r w:rsidR="00CC13A3" w:rsidRPr="00B447AD">
        <w:rPr>
          <w:color w:val="000000" w:themeColor="text1"/>
          <w:sz w:val="18"/>
          <w:szCs w:val="18"/>
        </w:rPr>
        <w:t xml:space="preserve">oxygen saturation is between 90% and 94%. A </w:t>
      </w:r>
      <w:r w:rsidR="00CC13A3" w:rsidRPr="00B447AD">
        <w:rPr>
          <w:b/>
          <w:bCs/>
          <w:color w:val="000000" w:themeColor="text1"/>
          <w:sz w:val="18"/>
          <w:szCs w:val="18"/>
        </w:rPr>
        <w:t>dangerous</w:t>
      </w:r>
      <w:r w:rsidR="00CC13A3" w:rsidRPr="00B447AD">
        <w:rPr>
          <w:color w:val="000000" w:themeColor="text1"/>
          <w:sz w:val="18"/>
          <w:szCs w:val="18"/>
        </w:rPr>
        <w:t xml:space="preserve"> oxygen saturation is below 90%</w:t>
      </w:r>
      <w:r w:rsidR="00645FF2" w:rsidRPr="00B447AD">
        <w:rPr>
          <w:color w:val="000000" w:themeColor="text1"/>
          <w:sz w:val="18"/>
          <w:szCs w:val="18"/>
        </w:rPr>
        <w:t xml:space="preserve"> </w:t>
      </w:r>
      <w:r w:rsidR="001C60D2" w:rsidRPr="00B447AD">
        <w:rPr>
          <w:color w:val="000000" w:themeColor="text1"/>
          <w:sz w:val="18"/>
          <w:szCs w:val="18"/>
        </w:rPr>
        <w:t>(From W.H.O. Pulse Oximetry Training Manual).</w:t>
      </w:r>
    </w:p>
    <w:p w14:paraId="25B24207" w14:textId="77777777" w:rsidR="007F4052" w:rsidRPr="00B447AD" w:rsidRDefault="007F4052" w:rsidP="00CC13A3">
      <w:pPr>
        <w:pStyle w:val="Salutation"/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>To use this pulse oximeter:</w:t>
      </w:r>
    </w:p>
    <w:p w14:paraId="528C5AB7" w14:textId="6912B744" w:rsidR="00606214" w:rsidRPr="00B447AD" w:rsidRDefault="007F4052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>Plug the included DC power supply into an AC outlet, and insert the cable into the Power Jack on the pulse oximeter</w:t>
      </w:r>
    </w:p>
    <w:p w14:paraId="0E0D992D" w14:textId="10FAA9AD" w:rsidR="007F4052" w:rsidRPr="00B447AD" w:rsidRDefault="0089564D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>Press the Power Button</w:t>
      </w:r>
    </w:p>
    <w:p w14:paraId="7B4C06D2" w14:textId="4E9408EF" w:rsidR="00541A59" w:rsidRPr="00B447AD" w:rsidRDefault="00541A59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>The pulse oximeter will display instructions and guidance on measurements</w:t>
      </w:r>
    </w:p>
    <w:p w14:paraId="0D7BE3BE" w14:textId="0007B493" w:rsidR="00235FFE" w:rsidRPr="00B447AD" w:rsidRDefault="005D3807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Lightly rest </w:t>
      </w:r>
      <w:r w:rsidR="00541A59" w:rsidRPr="00B447AD">
        <w:rPr>
          <w:color w:val="000000" w:themeColor="text1"/>
          <w:sz w:val="18"/>
          <w:szCs w:val="18"/>
        </w:rPr>
        <w:t>your</w:t>
      </w:r>
      <w:r w:rsidR="007B6688" w:rsidRPr="00B447AD">
        <w:rPr>
          <w:color w:val="000000" w:themeColor="text1"/>
          <w:sz w:val="18"/>
          <w:szCs w:val="18"/>
        </w:rPr>
        <w:t xml:space="preserve"> right middle</w:t>
      </w:r>
      <w:r w:rsidR="00541A59" w:rsidRPr="00B447AD">
        <w:rPr>
          <w:color w:val="000000" w:themeColor="text1"/>
          <w:sz w:val="18"/>
          <w:szCs w:val="18"/>
        </w:rPr>
        <w:t xml:space="preserve"> finger on the </w:t>
      </w:r>
      <w:r w:rsidR="009D7ED2" w:rsidRPr="00B447AD">
        <w:rPr>
          <w:color w:val="000000" w:themeColor="text1"/>
          <w:sz w:val="18"/>
          <w:szCs w:val="18"/>
        </w:rPr>
        <w:t>sensor (red light)</w:t>
      </w:r>
    </w:p>
    <w:p w14:paraId="324A2F9A" w14:textId="43B154CC" w:rsidR="00235FFE" w:rsidRPr="00B447AD" w:rsidRDefault="00235FFE" w:rsidP="00235FFE">
      <w:pPr>
        <w:pStyle w:val="Salutation"/>
        <w:numPr>
          <w:ilvl w:val="1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It may be tempting, but </w:t>
      </w:r>
      <w:r w:rsidRPr="00B447AD">
        <w:rPr>
          <w:b/>
          <w:bCs/>
          <w:color w:val="000000" w:themeColor="text1"/>
          <w:sz w:val="18"/>
          <w:szCs w:val="18"/>
        </w:rPr>
        <w:t xml:space="preserve">do not </w:t>
      </w:r>
      <w:r w:rsidR="00483845" w:rsidRPr="00B447AD">
        <w:rPr>
          <w:b/>
          <w:bCs/>
          <w:color w:val="000000" w:themeColor="text1"/>
          <w:sz w:val="18"/>
          <w:szCs w:val="18"/>
        </w:rPr>
        <w:t xml:space="preserve">apply pressure </w:t>
      </w:r>
      <w:r w:rsidR="000658F6" w:rsidRPr="00B447AD">
        <w:rPr>
          <w:b/>
          <w:bCs/>
          <w:color w:val="000000" w:themeColor="text1"/>
          <w:sz w:val="18"/>
          <w:szCs w:val="18"/>
        </w:rPr>
        <w:t>on</w:t>
      </w:r>
      <w:r w:rsidRPr="00B447AD">
        <w:rPr>
          <w:b/>
          <w:bCs/>
          <w:color w:val="000000" w:themeColor="text1"/>
          <w:sz w:val="18"/>
          <w:szCs w:val="18"/>
        </w:rPr>
        <w:t xml:space="preserve"> the sensor.</w:t>
      </w:r>
      <w:r w:rsidRPr="00B447AD">
        <w:rPr>
          <w:color w:val="000000" w:themeColor="text1"/>
          <w:sz w:val="18"/>
          <w:szCs w:val="18"/>
        </w:rPr>
        <w:t xml:space="preserve"> This will constrict your blood vessels, blocking the measurement</w:t>
      </w:r>
      <w:r w:rsidR="007B6688" w:rsidRPr="00B447AD">
        <w:rPr>
          <w:color w:val="000000" w:themeColor="text1"/>
          <w:sz w:val="18"/>
          <w:szCs w:val="18"/>
        </w:rPr>
        <w:t xml:space="preserve">. </w:t>
      </w:r>
      <w:r w:rsidR="00892875" w:rsidRPr="00B447AD">
        <w:rPr>
          <w:color w:val="000000" w:themeColor="text1"/>
          <w:sz w:val="18"/>
          <w:szCs w:val="18"/>
        </w:rPr>
        <w:t xml:space="preserve">Rest your finger </w:t>
      </w:r>
      <w:r w:rsidR="009C3FCF" w:rsidRPr="00B447AD">
        <w:rPr>
          <w:color w:val="000000" w:themeColor="text1"/>
          <w:sz w:val="18"/>
          <w:szCs w:val="18"/>
        </w:rPr>
        <w:t xml:space="preserve">very </w:t>
      </w:r>
      <w:r w:rsidR="00892875" w:rsidRPr="00B447AD">
        <w:rPr>
          <w:color w:val="000000" w:themeColor="text1"/>
          <w:sz w:val="18"/>
          <w:szCs w:val="18"/>
        </w:rPr>
        <w:t>gently</w:t>
      </w:r>
    </w:p>
    <w:p w14:paraId="150A78AC" w14:textId="58AFB9F0" w:rsidR="009D7ED2" w:rsidRPr="00B447AD" w:rsidRDefault="00C27C94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Your heart rate and </w:t>
      </w:r>
      <w:r w:rsidR="00603853" w:rsidRPr="00B447AD">
        <w:rPr>
          <w:color w:val="000000" w:themeColor="text1"/>
          <w:sz w:val="18"/>
          <w:szCs w:val="18"/>
        </w:rPr>
        <w:t>oxygen level</w:t>
      </w:r>
      <w:r w:rsidRPr="00B447AD">
        <w:rPr>
          <w:color w:val="000000" w:themeColor="text1"/>
          <w:sz w:val="18"/>
          <w:szCs w:val="18"/>
        </w:rPr>
        <w:t xml:space="preserve"> will be displayed on the screen, updated every five seconds</w:t>
      </w:r>
    </w:p>
    <w:p w14:paraId="7063E80C" w14:textId="4128CF81" w:rsidR="0056666F" w:rsidRPr="00B447AD" w:rsidRDefault="0056666F" w:rsidP="0056666F">
      <w:pPr>
        <w:pStyle w:val="Salutation"/>
        <w:numPr>
          <w:ilvl w:val="1"/>
          <w:numId w:val="2"/>
        </w:numPr>
        <w:spacing w:before="0"/>
        <w:rPr>
          <w:color w:val="000000" w:themeColor="text1"/>
          <w:sz w:val="18"/>
          <w:szCs w:val="18"/>
        </w:rPr>
      </w:pPr>
      <w:r w:rsidRPr="00B447AD">
        <w:rPr>
          <w:color w:val="000000" w:themeColor="text1"/>
          <w:sz w:val="18"/>
          <w:szCs w:val="18"/>
        </w:rPr>
        <w:t xml:space="preserve">If the pulse oximeter </w:t>
      </w:r>
      <w:r w:rsidR="006B093D">
        <w:rPr>
          <w:color w:val="000000" w:themeColor="text1"/>
          <w:sz w:val="18"/>
          <w:szCs w:val="18"/>
        </w:rPr>
        <w:t>doesn’t</w:t>
      </w:r>
      <w:r w:rsidRPr="00B447AD">
        <w:rPr>
          <w:color w:val="000000" w:themeColor="text1"/>
          <w:sz w:val="18"/>
          <w:szCs w:val="18"/>
        </w:rPr>
        <w:t xml:space="preserve"> report a measurement</w:t>
      </w:r>
      <w:r w:rsidR="006B093D">
        <w:rPr>
          <w:color w:val="000000" w:themeColor="text1"/>
          <w:sz w:val="18"/>
          <w:szCs w:val="18"/>
        </w:rPr>
        <w:t xml:space="preserve"> after 45 seconds</w:t>
      </w:r>
      <w:r w:rsidRPr="00B447AD">
        <w:rPr>
          <w:color w:val="000000" w:themeColor="text1"/>
          <w:sz w:val="18"/>
          <w:szCs w:val="18"/>
        </w:rPr>
        <w:t xml:space="preserve">, </w:t>
      </w:r>
      <w:r w:rsidR="00B447AD" w:rsidRPr="00B447AD">
        <w:rPr>
          <w:color w:val="000000" w:themeColor="text1"/>
          <w:sz w:val="18"/>
          <w:szCs w:val="18"/>
        </w:rPr>
        <w:t xml:space="preserve">remove </w:t>
      </w:r>
      <w:r w:rsidRPr="00B447AD">
        <w:rPr>
          <w:color w:val="000000" w:themeColor="text1"/>
          <w:sz w:val="18"/>
          <w:szCs w:val="18"/>
        </w:rPr>
        <w:t xml:space="preserve">your finger </w:t>
      </w:r>
      <w:r w:rsidR="00B447AD" w:rsidRPr="00B447AD">
        <w:rPr>
          <w:color w:val="000000" w:themeColor="text1"/>
          <w:sz w:val="18"/>
          <w:szCs w:val="18"/>
        </w:rPr>
        <w:t xml:space="preserve">and place </w:t>
      </w:r>
      <w:r w:rsidR="007C09C7">
        <w:rPr>
          <w:color w:val="000000" w:themeColor="text1"/>
          <w:sz w:val="18"/>
          <w:szCs w:val="18"/>
        </w:rPr>
        <w:t>on the sensor again</w:t>
      </w:r>
    </w:p>
    <w:sectPr w:rsidR="0056666F" w:rsidRPr="00B447AD" w:rsidSect="003C6EF1">
      <w:headerReference w:type="default" r:id="rId12"/>
      <w:footerReference w:type="default" r:id="rId13"/>
      <w:pgSz w:w="12240" w:h="15840"/>
      <w:pgMar w:top="405" w:right="1440" w:bottom="720" w:left="1440" w:header="45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3CD79" w14:textId="77777777" w:rsidR="009D10E6" w:rsidRDefault="009D10E6" w:rsidP="00D45945">
      <w:pPr>
        <w:spacing w:before="0" w:after="0" w:line="240" w:lineRule="auto"/>
      </w:pPr>
      <w:r>
        <w:separator/>
      </w:r>
    </w:p>
  </w:endnote>
  <w:endnote w:type="continuationSeparator" w:id="0">
    <w:p w14:paraId="69D8F266" w14:textId="77777777" w:rsidR="009D10E6" w:rsidRDefault="009D10E6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8D5ED" w14:textId="26B7B9B6" w:rsidR="001B1AD3" w:rsidRPr="00606214" w:rsidRDefault="001B1AD3" w:rsidP="00B811E5">
    <w:pPr>
      <w:pStyle w:val="Footer"/>
      <w:spacing w:before="100" w:beforeAutospacing="1"/>
      <w:rPr>
        <w:color w:val="auto"/>
      </w:rPr>
    </w:pPr>
    <w:r w:rsidRPr="00606214">
      <w:rPr>
        <w:color w:val="auto"/>
      </w:rPr>
      <w:t>https://github.com/drewsum/pulse_oximeter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31DF7" w14:textId="77777777" w:rsidR="009D10E6" w:rsidRDefault="009D10E6" w:rsidP="00D45945">
      <w:pPr>
        <w:spacing w:before="0" w:after="0" w:line="240" w:lineRule="auto"/>
      </w:pPr>
      <w:r>
        <w:separator/>
      </w:r>
    </w:p>
  </w:footnote>
  <w:footnote w:type="continuationSeparator" w:id="0">
    <w:p w14:paraId="704D818A" w14:textId="77777777" w:rsidR="009D10E6" w:rsidRDefault="009D10E6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8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81"/>
      <w:gridCol w:w="7107"/>
    </w:tblGrid>
    <w:tr w:rsidR="00E834B7" w14:paraId="27958504" w14:textId="77777777" w:rsidTr="00E834B7">
      <w:trPr>
        <w:trHeight w:val="360"/>
      </w:trPr>
      <w:tc>
        <w:tcPr>
          <w:tcW w:w="3381" w:type="dxa"/>
        </w:tcPr>
        <w:p w14:paraId="11F49716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</w:p>
      </w:tc>
      <w:tc>
        <w:tcPr>
          <w:tcW w:w="7107" w:type="dxa"/>
        </w:tcPr>
        <w:p w14:paraId="6F54E9AD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14DB450" wp14:editId="3D0B14B0">
                    <wp:extent cx="3846991" cy="417902"/>
                    <wp:effectExtent l="19050" t="19050" r="20320" b="19685"/>
                    <wp:docPr id="18" name="Shape 61" descr="Logo here placeholder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DA099E0-27DA-42BD-9D42-E4CA07B78FDD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46991" cy="41790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38100">
                              <a:solidFill>
                                <a:schemeClr val="bg1"/>
                              </a:solidFill>
                              <a:miter lim="400000"/>
                            </a:ln>
                            <a:extLst>
                              <a:ext uri="{C572A759-6A51-4108-AA02-DFA0A04FC94B}">
  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  </a:ext>
                            </a:extLst>
                          </wps:spPr>
                          <wps:txbx>
                            <w:txbxContent>
                              <w:p w14:paraId="1BC712C7" w14:textId="2140533F" w:rsidR="00E834B7" w:rsidRPr="006F6F10" w:rsidRDefault="00D95200" w:rsidP="00E834B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spacing w:val="120"/>
                                    <w:kern w:val="24"/>
                                    <w:sz w:val="44"/>
                                    <w:szCs w:val="48"/>
                                  </w:rPr>
                                  <w:t>Pulse Oximeter</w:t>
                                </w:r>
                              </w:p>
                            </w:txbxContent>
                          </wps:txbx>
                          <wps:bodyPr wrap="square" lIns="19050" tIns="19050" rIns="19050" bIns="19050" anchor="ctr"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14DB450" id="Shape 61" o:spid="_x0000_s1031" alt="Logo here placeholder" style="width:302.9pt;height:3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" fillcolor="black [3213]" strokecolor="white [3212]" strokeweight="3pt">
                    <v:stroke miterlimit="4"/>
                    <v:textbox style="mso-fit-shape-to-text:t" inset="1.5pt,1.5pt,1.5pt,1.5pt">
                      <w:txbxContent>
                        <w:p w14:paraId="1BC712C7" w14:textId="2140533F" w:rsidR="00E834B7" w:rsidRPr="006F6F10" w:rsidRDefault="00D95200" w:rsidP="00E834B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spacing w:val="120"/>
                              <w:kern w:val="24"/>
                              <w:sz w:val="44"/>
                              <w:szCs w:val="48"/>
                            </w:rPr>
                            <w:t>Pulse Oximeter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2E1CA4F9" w14:textId="77777777" w:rsidR="00D45945" w:rsidRDefault="00D45945">
    <w:pPr>
      <w:pStyle w:val="Header"/>
    </w:pPr>
    <w:r>
      <w:rPr>
        <w:noProof/>
        <w:color w:val="000000" w:themeColor="text1"/>
        <w:lang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25838B" wp14:editId="78CFA547">
              <wp:simplePos x="0" y="0"/>
              <wp:positionH relativeFrom="page">
                <wp:posOffset>-40511</wp:posOffset>
              </wp:positionH>
              <wp:positionV relativeFrom="page">
                <wp:posOffset>22426</wp:posOffset>
              </wp:positionV>
              <wp:extent cx="7785630" cy="10098404"/>
              <wp:effectExtent l="0" t="57150" r="1778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630" cy="10098404"/>
                        <a:chOff x="0" y="0"/>
                        <a:chExt cx="7785630" cy="10098404"/>
                      </a:xfrm>
                    </wpg:grpSpPr>
                    <wpg:grpSp>
                      <wpg:cNvPr id="10" name="Group 10"/>
                      <wpg:cNvGrpSpPr/>
                      <wpg:grpSpPr>
                        <a:xfrm>
                          <a:off x="0" y="0"/>
                          <a:ext cx="7780020" cy="1031240"/>
                          <a:chOff x="0" y="-2950"/>
                          <a:chExt cx="7780020" cy="1031650"/>
                        </a:xfrm>
                      </wpg:grpSpPr>
                      <wps:wsp>
                        <wps:cNvPr id="2" name="Rectangle 1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2"/>
                        <wps:cNvSpPr/>
                        <wps:spPr>
                          <a:xfrm>
                            <a:off x="2636520" y="0"/>
                            <a:ext cx="5143500" cy="1028700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oup 12"/>
                      <wpg:cNvGrpSpPr/>
                      <wpg:grpSpPr>
                        <a:xfrm rot="10800000">
                          <a:off x="5675" y="9720073"/>
                          <a:ext cx="7779955" cy="378331"/>
                          <a:chOff x="0" y="-38324"/>
                          <a:chExt cx="7779955" cy="378481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2"/>
                        <wps:cNvSpPr/>
                        <wps:spPr>
                          <a:xfrm>
                            <a:off x="2636455" y="-38324"/>
                            <a:ext cx="5143500" cy="378481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101000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747EB3" id="Group 3" o:spid="_x0000_s1026" style="position:absolute;margin-left:-3.2pt;margin-top:1.75pt;width:613.05pt;height:795.15pt;z-index:-251653120;mso-width-percent:1010;mso-position-horizontal-relative:page;mso-position-vertical-relative:page;mso-width-percent:1010" coordsize="77856,10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">
              <v:group id="Group 10" o:spid="_x0000_s1027" style="position:absolute;width:77800;height:10312" coordorigin=",-29" coordsize="77800,1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angle 1" o:spid="_x0000_s1028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" fillcolor="#51c3f9 [3209]" stroked="f"/>
                <v:shape id="Rectangle 2" o:spid="_x0000_s1029" style="position:absolute;left:26365;width:51435;height:10287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" path="m,l4000500,r,800100l792480,800100,,xe" fillcolor="black [3213]" stroked="f" strokeweight="1pt">
                  <v:stroke joinstyle="miter"/>
                  <v:shadow on="t" color="black" opacity="26214f" origin=".5" offset="-3pt,0"/>
                  <v:path arrowok="t" o:connecttype="custom" o:connectlocs="0,0;5143500,0;5143500,1028700;1018903,1028700;0,0" o:connectangles="0,0,0,0,0"/>
                </v:shape>
              </v:group>
              <v:group id="Group 12" o:spid="_x0000_s1030" style="position:absolute;left:56;top:97200;width:77800;height:3784;rotation:180" coordorigin=",-383" coordsize="77799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<v:rect id="Rectangle 13" o:spid="_x0000_s1031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" fillcolor="black [3213]" stroked="f" strokeweight="1pt"/>
                <v:shape id="Rectangle 2" o:spid="_x0000_s1032" style="position:absolute;left:26364;top:-383;width:51435;height:3784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" path="m,l4000500,r,800100l792480,800100,,xe" fillcolor="#51c3f9 [3209]" stroked="f">
                  <v:path arrowok="t" o:connecttype="custom" o:connectlocs="0,0;5143500,0;5143500,378481;1018903,378481;0,0" o:connectangles="0,0,0,0,0"/>
                </v:shape>
              </v:group>
              <w10:wrap anchorx="page" anchory="page"/>
            </v:group>
          </w:pict>
        </mc:Fallback>
      </mc:AlternateContent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01C0D"/>
    <w:multiLevelType w:val="hybridMultilevel"/>
    <w:tmpl w:val="C8D88A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AB2465"/>
    <w:multiLevelType w:val="hybridMultilevel"/>
    <w:tmpl w:val="F9F48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00"/>
    <w:rsid w:val="00010749"/>
    <w:rsid w:val="000254A6"/>
    <w:rsid w:val="000658F6"/>
    <w:rsid w:val="00066373"/>
    <w:rsid w:val="00083BAA"/>
    <w:rsid w:val="000E56F0"/>
    <w:rsid w:val="001261A7"/>
    <w:rsid w:val="001766D6"/>
    <w:rsid w:val="00186B8A"/>
    <w:rsid w:val="001B1AD3"/>
    <w:rsid w:val="001C60D2"/>
    <w:rsid w:val="001E17CF"/>
    <w:rsid w:val="0020309F"/>
    <w:rsid w:val="00211EC3"/>
    <w:rsid w:val="00215768"/>
    <w:rsid w:val="00235FFE"/>
    <w:rsid w:val="00260E53"/>
    <w:rsid w:val="00294F6F"/>
    <w:rsid w:val="0029677F"/>
    <w:rsid w:val="002E69C1"/>
    <w:rsid w:val="003444BE"/>
    <w:rsid w:val="003936EF"/>
    <w:rsid w:val="003B696C"/>
    <w:rsid w:val="003B76D9"/>
    <w:rsid w:val="003C6EF1"/>
    <w:rsid w:val="003E24DF"/>
    <w:rsid w:val="003F565E"/>
    <w:rsid w:val="00423ABF"/>
    <w:rsid w:val="004531EA"/>
    <w:rsid w:val="00474F36"/>
    <w:rsid w:val="00483845"/>
    <w:rsid w:val="00492933"/>
    <w:rsid w:val="004952A1"/>
    <w:rsid w:val="004A2B0D"/>
    <w:rsid w:val="00541A59"/>
    <w:rsid w:val="00550D65"/>
    <w:rsid w:val="00563742"/>
    <w:rsid w:val="00564809"/>
    <w:rsid w:val="0056666F"/>
    <w:rsid w:val="00597E25"/>
    <w:rsid w:val="005A6116"/>
    <w:rsid w:val="005C2210"/>
    <w:rsid w:val="005C4EB4"/>
    <w:rsid w:val="005D3807"/>
    <w:rsid w:val="005E4F1C"/>
    <w:rsid w:val="005E6EF8"/>
    <w:rsid w:val="00603853"/>
    <w:rsid w:val="00606214"/>
    <w:rsid w:val="00615018"/>
    <w:rsid w:val="006177EE"/>
    <w:rsid w:val="0062123A"/>
    <w:rsid w:val="00645FF2"/>
    <w:rsid w:val="00646E75"/>
    <w:rsid w:val="0069676E"/>
    <w:rsid w:val="006B093D"/>
    <w:rsid w:val="006C0644"/>
    <w:rsid w:val="006F6F10"/>
    <w:rsid w:val="0074354C"/>
    <w:rsid w:val="00783E79"/>
    <w:rsid w:val="007B5AE8"/>
    <w:rsid w:val="007B6688"/>
    <w:rsid w:val="007C09C7"/>
    <w:rsid w:val="007F4052"/>
    <w:rsid w:val="007F5192"/>
    <w:rsid w:val="00892875"/>
    <w:rsid w:val="0089564D"/>
    <w:rsid w:val="008C426E"/>
    <w:rsid w:val="008D540B"/>
    <w:rsid w:val="00996A20"/>
    <w:rsid w:val="009C3FCF"/>
    <w:rsid w:val="009D10E6"/>
    <w:rsid w:val="009D66E6"/>
    <w:rsid w:val="009D7ED2"/>
    <w:rsid w:val="00A11A20"/>
    <w:rsid w:val="00A96CF8"/>
    <w:rsid w:val="00AA3DED"/>
    <w:rsid w:val="00AB4269"/>
    <w:rsid w:val="00AD605B"/>
    <w:rsid w:val="00B447AD"/>
    <w:rsid w:val="00B47242"/>
    <w:rsid w:val="00B50294"/>
    <w:rsid w:val="00B57189"/>
    <w:rsid w:val="00B811E5"/>
    <w:rsid w:val="00BD26B4"/>
    <w:rsid w:val="00BE747C"/>
    <w:rsid w:val="00C07C6D"/>
    <w:rsid w:val="00C27C94"/>
    <w:rsid w:val="00C70786"/>
    <w:rsid w:val="00C71CA7"/>
    <w:rsid w:val="00C8222A"/>
    <w:rsid w:val="00C85162"/>
    <w:rsid w:val="00C92665"/>
    <w:rsid w:val="00CC13A3"/>
    <w:rsid w:val="00D45945"/>
    <w:rsid w:val="00D66593"/>
    <w:rsid w:val="00D749A2"/>
    <w:rsid w:val="00D776B0"/>
    <w:rsid w:val="00D95200"/>
    <w:rsid w:val="00E069EC"/>
    <w:rsid w:val="00E27B46"/>
    <w:rsid w:val="00E55D74"/>
    <w:rsid w:val="00E6540C"/>
    <w:rsid w:val="00E81E2A"/>
    <w:rsid w:val="00E834B7"/>
    <w:rsid w:val="00EE0952"/>
    <w:rsid w:val="00EF34B3"/>
    <w:rsid w:val="00F073E9"/>
    <w:rsid w:val="00F10E1C"/>
    <w:rsid w:val="00F561A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FA3F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D45945"/>
    <w:pPr>
      <w:spacing w:before="40" w:after="16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729928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729928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D45945"/>
    <w:pPr>
      <w:spacing w:before="1200"/>
    </w:pPr>
    <w:rPr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3E24DF"/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3E24DF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3E24DF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729928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table" w:styleId="TableGrid">
    <w:name w:val="Table Grid"/>
    <w:basedOn w:val="TableNormal"/>
    <w:uiPriority w:val="39"/>
    <w:rsid w:val="00E834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5200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95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w%20Maatman\AppData\Local\Packages\Microsoft.Office.Desktop_8wekyb3d8bbwe\LocalCache\Roaming\Microsoft\Templates\Bold%20logo%20letterhead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1769F56-719A-4D83-852D-005D12497F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0CDF2B-AA59-4FA2-A88B-4D31E344BD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2A20CA-2FAB-4D68-B6A9-42A0A12257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38FCEC-F6BD-4BDE-8234-7D96AB9E156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logo letterhead.dotx</Template>
  <TotalTime>0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2020-09-02T01:57:00Z</dcterms:created>
  <dcterms:modified xsi:type="dcterms:W3CDTF">2021-03-24T01:54:00Z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