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922CDE" w14:textId="22513998" w:rsidR="00D95200" w:rsidRDefault="000254A6" w:rsidP="005C4EB4">
      <w:pPr>
        <w:pStyle w:val="Salutation"/>
        <w:rPr>
          <w:color w:val="000000" w:themeColor="text1"/>
        </w:rPr>
      </w:pPr>
      <w:r w:rsidRPr="00D95200">
        <w:drawing>
          <wp:anchor distT="0" distB="0" distL="114300" distR="114300" simplePos="0" relativeHeight="251658240" behindDoc="0" locked="0" layoutInCell="1" allowOverlap="1" wp14:anchorId="410833AE" wp14:editId="2446C90C">
            <wp:simplePos x="0" y="0"/>
            <wp:positionH relativeFrom="margin">
              <wp:posOffset>352425</wp:posOffset>
            </wp:positionH>
            <wp:positionV relativeFrom="margin">
              <wp:posOffset>323850</wp:posOffset>
            </wp:positionV>
            <wp:extent cx="5207000" cy="266763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30000" contrast="-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6" t="21935" r="3592" b="18205"/>
                    <a:stretch/>
                  </pic:blipFill>
                  <pic:spPr bwMode="auto">
                    <a:xfrm>
                      <a:off x="0" y="0"/>
                      <a:ext cx="520700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C5E142" wp14:editId="5F228707">
                <wp:simplePos x="0" y="0"/>
                <wp:positionH relativeFrom="column">
                  <wp:posOffset>3851275</wp:posOffset>
                </wp:positionH>
                <wp:positionV relativeFrom="paragraph">
                  <wp:posOffset>2357755</wp:posOffset>
                </wp:positionV>
                <wp:extent cx="588010" cy="518795"/>
                <wp:effectExtent l="19050" t="19050" r="2159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518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84CF7" id="Rectangle 19" o:spid="_x0000_s1026" style="position:absolute;margin-left:303.25pt;margin-top:185.65pt;width:46.3pt;height:40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" filled="f" strokecolor="red" strokeweight="3pt"/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DC1EC5" wp14:editId="5B68D0E3">
                <wp:simplePos x="0" y="0"/>
                <wp:positionH relativeFrom="column">
                  <wp:posOffset>4588510</wp:posOffset>
                </wp:positionH>
                <wp:positionV relativeFrom="paragraph">
                  <wp:posOffset>671830</wp:posOffset>
                </wp:positionV>
                <wp:extent cx="1090295" cy="217805"/>
                <wp:effectExtent l="38100" t="19050" r="14605" b="8699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0295" cy="217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611D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61.3pt;margin-top:52.9pt;width:85.85pt;height:17.1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32E77B" wp14:editId="4EC0F44B">
                <wp:simplePos x="0" y="0"/>
                <wp:positionH relativeFrom="leftMargin">
                  <wp:posOffset>6624955</wp:posOffset>
                </wp:positionH>
                <wp:positionV relativeFrom="page">
                  <wp:posOffset>1329690</wp:posOffset>
                </wp:positionV>
                <wp:extent cx="826770" cy="584200"/>
                <wp:effectExtent l="0" t="0" r="0" b="635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584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14F4B" w14:textId="4D1D89A1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Heartrate</w:t>
                            </w:r>
                          </w:p>
                          <w:p w14:paraId="0CA6422D" w14:textId="5E7AC6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2E77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1.65pt;margin-top:104.7pt;width:65.1pt;height:4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" filled="f" stroked="f">
                <v:textbox>
                  <w:txbxContent>
                    <w:p w14:paraId="0BF14F4B" w14:textId="4D1D89A1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Heartrate</w:t>
                      </w:r>
                    </w:p>
                    <w:p w14:paraId="0CA6422D" w14:textId="5E7AC6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F1F35" wp14:editId="43AFEA6B">
                <wp:simplePos x="0" y="0"/>
                <wp:positionH relativeFrom="column">
                  <wp:posOffset>1428750</wp:posOffset>
                </wp:positionH>
                <wp:positionV relativeFrom="paragraph">
                  <wp:posOffset>565785</wp:posOffset>
                </wp:positionV>
                <wp:extent cx="3067050" cy="688340"/>
                <wp:effectExtent l="19050" t="19050" r="19050" b="1651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62F8D" id="Rectangle 4" o:spid="_x0000_s1026" style="position:absolute;margin-left:112.5pt;margin-top:44.55pt;width:241.5pt;height:5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" filled="f" strokecolor="red" strokeweight="3pt"/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0CF75" wp14:editId="211B310C">
                <wp:simplePos x="0" y="0"/>
                <wp:positionH relativeFrom="column">
                  <wp:posOffset>307975</wp:posOffset>
                </wp:positionH>
                <wp:positionV relativeFrom="paragraph">
                  <wp:posOffset>874395</wp:posOffset>
                </wp:positionV>
                <wp:extent cx="902335" cy="582295"/>
                <wp:effectExtent l="19050" t="19050" r="12065" b="2730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822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01213" id="Rectangle 7" o:spid="_x0000_s1026" style="position:absolute;margin-left:24.25pt;margin-top:68.85pt;width:71.05pt;height:45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" filled="f" strokecolor="red" strokeweight="3pt"/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8C21978" wp14:editId="0F0D9DCF">
                <wp:simplePos x="0" y="0"/>
                <wp:positionH relativeFrom="leftMargin">
                  <wp:posOffset>306705</wp:posOffset>
                </wp:positionH>
                <wp:positionV relativeFrom="page">
                  <wp:posOffset>1793240</wp:posOffset>
                </wp:positionV>
                <wp:extent cx="659130" cy="65913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73738" w14:textId="0655263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0BA723AF" w14:textId="6F3AA813" w:rsidR="001E17CF" w:rsidRDefault="001E17CF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Jack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1978" id="_x0000_s1027" type="#_x0000_t202" style="position:absolute;margin-left:24.15pt;margin-top:141.2pt;width:51.9pt;height:51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" filled="f" stroked="f">
                <v:textbox>
                  <w:txbxContent>
                    <w:p w14:paraId="2D773738" w14:textId="0655263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0BA723AF" w14:textId="6F3AA813" w:rsidR="001E17CF" w:rsidRDefault="001E17CF" w:rsidP="008D540B">
                      <w:pPr>
                        <w:spacing w:after="0" w:line="240" w:lineRule="auto"/>
                        <w:jc w:val="center"/>
                      </w:pPr>
                      <w:r>
                        <w:t>Jack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DD59D82" wp14:editId="043C0EBA">
                <wp:simplePos x="0" y="0"/>
                <wp:positionH relativeFrom="margin">
                  <wp:posOffset>-33020</wp:posOffset>
                </wp:positionH>
                <wp:positionV relativeFrom="paragraph">
                  <wp:posOffset>1152525</wp:posOffset>
                </wp:positionV>
                <wp:extent cx="310515" cy="45085"/>
                <wp:effectExtent l="0" t="76200" r="13335" b="882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51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F081" id="Straight Arrow Connector 24" o:spid="_x0000_s1026" type="#_x0000_t32" style="position:absolute;margin-left:-2.6pt;margin-top:90.75pt;width:24.45pt;height:3.5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7687FF" wp14:editId="09BF2005">
                <wp:simplePos x="0" y="0"/>
                <wp:positionH relativeFrom="column">
                  <wp:posOffset>4536440</wp:posOffset>
                </wp:positionH>
                <wp:positionV relativeFrom="paragraph">
                  <wp:posOffset>1638300</wp:posOffset>
                </wp:positionV>
                <wp:extent cx="1156970" cy="45085"/>
                <wp:effectExtent l="38100" t="57150" r="5080" b="1073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6970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38333" id="Straight Arrow Connector 21" o:spid="_x0000_s1026" type="#_x0000_t32" style="position:absolute;margin-left:357.2pt;margin-top:129pt;width:91.1pt;height:3.5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D238179" wp14:editId="339C2EE0">
                <wp:simplePos x="0" y="0"/>
                <wp:positionH relativeFrom="leftMargin">
                  <wp:posOffset>6637655</wp:posOffset>
                </wp:positionH>
                <wp:positionV relativeFrom="page">
                  <wp:posOffset>2250440</wp:posOffset>
                </wp:positionV>
                <wp:extent cx="826770" cy="84455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844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6E24B" w14:textId="53EB1827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Oxygen</w:t>
                            </w:r>
                          </w:p>
                          <w:p w14:paraId="7D0A7FE2" w14:textId="70FCACCD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Saturation</w:t>
                            </w:r>
                          </w:p>
                          <w:p w14:paraId="287E34AD" w14:textId="286CF2F5" w:rsidR="008D540B" w:rsidRDefault="008D540B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8179" id="_x0000_s1028" type="#_x0000_t202" style="position:absolute;margin-left:522.65pt;margin-top:177.2pt;width:65.1pt;height:6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" filled="f" stroked="f">
                <v:textbox>
                  <w:txbxContent>
                    <w:p w14:paraId="0996E24B" w14:textId="53EB1827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Oxygen</w:t>
                      </w:r>
                    </w:p>
                    <w:p w14:paraId="7D0A7FE2" w14:textId="70FCACCD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Saturation</w:t>
                      </w:r>
                    </w:p>
                    <w:p w14:paraId="287E34AD" w14:textId="286CF2F5" w:rsidR="008D540B" w:rsidRDefault="008D540B" w:rsidP="008D540B">
                      <w:pPr>
                        <w:spacing w:after="0" w:line="240" w:lineRule="auto"/>
                        <w:jc w:val="center"/>
                      </w:pPr>
                      <w:r>
                        <w:t>Display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ABE53B2" wp14:editId="2BBAAD6E">
                <wp:simplePos x="0" y="0"/>
                <wp:positionH relativeFrom="leftMargin">
                  <wp:posOffset>307975</wp:posOffset>
                </wp:positionH>
                <wp:positionV relativeFrom="page">
                  <wp:posOffset>3218180</wp:posOffset>
                </wp:positionV>
                <wp:extent cx="659130" cy="65913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" cy="659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9B387" w14:textId="77777777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Power</w:t>
                            </w:r>
                          </w:p>
                          <w:p w14:paraId="2288EB55" w14:textId="3EC752C4" w:rsidR="00C92665" w:rsidRDefault="00C92665" w:rsidP="008D540B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E53B2" id="_x0000_s1029" type="#_x0000_t202" style="position:absolute;margin-left:24.25pt;margin-top:253.4pt;width:51.9pt;height:5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" filled="f" stroked="f">
                <v:textbox>
                  <w:txbxContent>
                    <w:p w14:paraId="0B99B387" w14:textId="77777777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Power</w:t>
                      </w:r>
                    </w:p>
                    <w:p w14:paraId="2288EB55" w14:textId="3EC752C4" w:rsidR="00C92665" w:rsidRDefault="00C92665" w:rsidP="008D540B">
                      <w:pPr>
                        <w:spacing w:after="0" w:line="240" w:lineRule="auto"/>
                        <w:jc w:val="center"/>
                      </w:pPr>
                      <w:r>
                        <w:t>Button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47242" w:rsidRPr="00AD605B">
        <w:rPr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B1C835B" wp14:editId="0EC16133">
                <wp:simplePos x="0" y="0"/>
                <wp:positionH relativeFrom="leftMargin">
                  <wp:posOffset>6637655</wp:posOffset>
                </wp:positionH>
                <wp:positionV relativeFrom="page">
                  <wp:posOffset>3349625</wp:posOffset>
                </wp:positionV>
                <wp:extent cx="826770" cy="32956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58E0F" w14:textId="3030FF78" w:rsidR="00996A20" w:rsidRDefault="00996A20" w:rsidP="00996A2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C835B" id="_x0000_s1030" type="#_x0000_t202" style="position:absolute;margin-left:522.65pt;margin-top:263.75pt;width:65.1pt;height:25.9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" filled="f" stroked="f">
                <v:textbox>
                  <w:txbxContent>
                    <w:p w14:paraId="05758E0F" w14:textId="3030FF78" w:rsidR="00996A20" w:rsidRDefault="00996A20" w:rsidP="00996A20">
                      <w:pPr>
                        <w:spacing w:after="0" w:line="240" w:lineRule="auto"/>
                        <w:jc w:val="center"/>
                      </w:pPr>
                      <w:r>
                        <w:t>Sensor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0A0FF2" wp14:editId="4CDE7F2B">
                <wp:simplePos x="0" y="0"/>
                <wp:positionH relativeFrom="column">
                  <wp:posOffset>1158240</wp:posOffset>
                </wp:positionH>
                <wp:positionV relativeFrom="paragraph">
                  <wp:posOffset>2321560</wp:posOffset>
                </wp:positionV>
                <wp:extent cx="588010" cy="518795"/>
                <wp:effectExtent l="19050" t="19050" r="21590" b="146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" cy="518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06C96" id="Rectangle 9" o:spid="_x0000_s1026" style="position:absolute;margin-left:91.2pt;margin-top:182.8pt;width:46.3pt;height:4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" filled="f" strokecolor="red" strokeweight="3pt"/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42E1EE9" wp14:editId="5D0CBDE9">
                <wp:simplePos x="0" y="0"/>
                <wp:positionH relativeFrom="margin">
                  <wp:posOffset>1270</wp:posOffset>
                </wp:positionH>
                <wp:positionV relativeFrom="paragraph">
                  <wp:posOffset>2487295</wp:posOffset>
                </wp:positionV>
                <wp:extent cx="1062990" cy="107950"/>
                <wp:effectExtent l="19050" t="19050" r="41910" b="1016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2990" cy="1079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82AF2" id="Straight Arrow Connector 23" o:spid="_x0000_s1026" type="#_x0000_t32" style="position:absolute;margin-left:.1pt;margin-top:195.85pt;width:83.7pt;height: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B4724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42CA4E" wp14:editId="78CC9F6B">
                <wp:simplePos x="0" y="0"/>
                <wp:positionH relativeFrom="column">
                  <wp:posOffset>4577080</wp:posOffset>
                </wp:positionH>
                <wp:positionV relativeFrom="paragraph">
                  <wp:posOffset>2538730</wp:posOffset>
                </wp:positionV>
                <wp:extent cx="1229360" cy="58420"/>
                <wp:effectExtent l="38100" t="57150" r="8890" b="9398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9360" cy="58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6D10C" id="Straight Arrow Connector 22" o:spid="_x0000_s1026" type="#_x0000_t32" style="position:absolute;margin-left:360.4pt;margin-top:199.9pt;width:96.8pt;height:4.6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B4724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82344A" wp14:editId="3FF36DEB">
                <wp:simplePos x="0" y="0"/>
                <wp:positionH relativeFrom="margin">
                  <wp:posOffset>1431925</wp:posOffset>
                </wp:positionH>
                <wp:positionV relativeFrom="paragraph">
                  <wp:posOffset>1263650</wp:posOffset>
                </wp:positionV>
                <wp:extent cx="3067050" cy="688340"/>
                <wp:effectExtent l="19050" t="19050" r="19050" b="1651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0" cy="688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527C2" id="Rectangle 11" o:spid="_x0000_s1026" style="position:absolute;margin-left:112.75pt;margin-top:99.5pt;width:241.5pt;height:54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" filled="f" strokecolor="red" strokeweight="3pt">
                <w10:wrap anchorx="margin"/>
              </v:rect>
            </w:pict>
          </mc:Fallback>
        </mc:AlternateContent>
      </w:r>
    </w:p>
    <w:p w14:paraId="6CC78B9E" w14:textId="2516402D" w:rsidR="001E17CF" w:rsidRDefault="001E17CF" w:rsidP="003E24DF">
      <w:pPr>
        <w:pStyle w:val="Salutation"/>
        <w:rPr>
          <w:color w:val="000000" w:themeColor="text1"/>
        </w:rPr>
      </w:pPr>
    </w:p>
    <w:p w14:paraId="5778ACD0" w14:textId="0B9B6CD3" w:rsidR="001E17CF" w:rsidRDefault="001E17CF" w:rsidP="003E24DF">
      <w:pPr>
        <w:pStyle w:val="Salutation"/>
        <w:rPr>
          <w:color w:val="000000" w:themeColor="text1"/>
        </w:rPr>
      </w:pPr>
    </w:p>
    <w:p w14:paraId="1DEBE310" w14:textId="08E61D40" w:rsidR="001E17CF" w:rsidRDefault="001E17CF" w:rsidP="003E24DF">
      <w:pPr>
        <w:pStyle w:val="Salutation"/>
        <w:rPr>
          <w:color w:val="000000" w:themeColor="text1"/>
        </w:rPr>
      </w:pPr>
    </w:p>
    <w:p w14:paraId="4D32412B" w14:textId="77777777" w:rsidR="000254A6" w:rsidRDefault="000254A6" w:rsidP="005A6116">
      <w:pPr>
        <w:pStyle w:val="Salutation"/>
        <w:spacing w:before="0"/>
        <w:rPr>
          <w:color w:val="000000" w:themeColor="text1"/>
        </w:rPr>
      </w:pPr>
    </w:p>
    <w:p w14:paraId="06A5E6A9" w14:textId="77777777" w:rsidR="000254A6" w:rsidRDefault="000254A6" w:rsidP="005A6116">
      <w:pPr>
        <w:pStyle w:val="Salutation"/>
        <w:spacing w:before="0"/>
        <w:rPr>
          <w:color w:val="000000" w:themeColor="text1"/>
        </w:rPr>
      </w:pPr>
    </w:p>
    <w:p w14:paraId="2F344B50" w14:textId="1BCA58ED" w:rsidR="003E24DF" w:rsidRDefault="00BD26B4" w:rsidP="005A6116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>A pulse oximeter</w:t>
      </w:r>
      <w:r w:rsidR="005A6116">
        <w:rPr>
          <w:color w:val="000000" w:themeColor="text1"/>
        </w:rPr>
        <w:t xml:space="preserve"> is a device that measures a user’s heart rate as well as their oxygen saturation. </w:t>
      </w:r>
      <w:r w:rsidR="003F565E" w:rsidRPr="003F565E">
        <w:rPr>
          <w:b/>
          <w:bCs/>
          <w:color w:val="000000" w:themeColor="text1"/>
        </w:rPr>
        <w:t>Heart rate</w:t>
      </w:r>
      <w:r w:rsidR="003F565E">
        <w:rPr>
          <w:color w:val="000000" w:themeColor="text1"/>
        </w:rPr>
        <w:t xml:space="preserve"> (pulse) is the measure of the number of beats per minute (bpm) of the user’s heart</w:t>
      </w:r>
      <w:r w:rsidR="00AA3DED">
        <w:rPr>
          <w:color w:val="000000" w:themeColor="text1"/>
        </w:rPr>
        <w:t xml:space="preserve">. </w:t>
      </w:r>
      <w:r w:rsidR="00AA3DED">
        <w:rPr>
          <w:b/>
          <w:bCs/>
          <w:color w:val="000000" w:themeColor="text1"/>
        </w:rPr>
        <w:t>O</w:t>
      </w:r>
      <w:r w:rsidR="003F565E" w:rsidRPr="003F565E">
        <w:rPr>
          <w:b/>
          <w:bCs/>
          <w:color w:val="000000" w:themeColor="text1"/>
        </w:rPr>
        <w:t>xygen saturation</w:t>
      </w:r>
      <w:r w:rsidR="00550D65">
        <w:rPr>
          <w:b/>
          <w:bCs/>
          <w:color w:val="000000" w:themeColor="text1"/>
        </w:rPr>
        <w:t xml:space="preserve"> </w:t>
      </w:r>
      <w:r w:rsidR="00550D65">
        <w:rPr>
          <w:color w:val="000000" w:themeColor="text1"/>
        </w:rPr>
        <w:t>(SPO2)</w:t>
      </w:r>
      <w:r w:rsidR="003F565E">
        <w:rPr>
          <w:color w:val="000000" w:themeColor="text1"/>
        </w:rPr>
        <w:t xml:space="preserve">, </w:t>
      </w:r>
      <w:r w:rsidR="00B57189">
        <w:rPr>
          <w:color w:val="000000" w:themeColor="text1"/>
        </w:rPr>
        <w:t>reported</w:t>
      </w:r>
      <w:r w:rsidR="003F565E">
        <w:rPr>
          <w:color w:val="000000" w:themeColor="text1"/>
        </w:rPr>
        <w:t xml:space="preserve"> in percent, is the measure of how effective the user’s lungs transfer oxygen into their blood</w:t>
      </w:r>
      <w:r w:rsidR="000E56F0">
        <w:rPr>
          <w:color w:val="000000" w:themeColor="text1"/>
        </w:rPr>
        <w:t>stream when they breathe.</w:t>
      </w:r>
    </w:p>
    <w:p w14:paraId="290146DD" w14:textId="5CCD88F6" w:rsidR="00C71CA7" w:rsidRDefault="00C71CA7" w:rsidP="005A6116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 xml:space="preserve">Oxygen saturation is an important metric when someone has contracted COVID-19. </w:t>
      </w:r>
      <w:r w:rsidR="0074354C">
        <w:rPr>
          <w:color w:val="000000" w:themeColor="text1"/>
        </w:rPr>
        <w:t>In severe COVID cases, a patient’s oxygen levels will decrease</w:t>
      </w:r>
      <w:r w:rsidR="00D749A2">
        <w:rPr>
          <w:color w:val="000000" w:themeColor="text1"/>
        </w:rPr>
        <w:t xml:space="preserve">. </w:t>
      </w:r>
      <w:r w:rsidR="00474F36">
        <w:rPr>
          <w:color w:val="000000" w:themeColor="text1"/>
        </w:rPr>
        <w:t>This device will not tell you if you have contracted COVID-19, but it will tell you if you have a severe respiratory infection</w:t>
      </w:r>
      <w:r w:rsidR="00E069EC">
        <w:rPr>
          <w:color w:val="000000" w:themeColor="text1"/>
        </w:rPr>
        <w:t xml:space="preserve">, </w:t>
      </w:r>
      <w:r w:rsidR="00F073E9">
        <w:rPr>
          <w:color w:val="000000" w:themeColor="text1"/>
        </w:rPr>
        <w:t>and if you should seek treatment</w:t>
      </w:r>
      <w:r w:rsidR="00E069EC">
        <w:rPr>
          <w:color w:val="000000" w:themeColor="text1"/>
        </w:rPr>
        <w:t>.</w:t>
      </w:r>
      <w:r w:rsidR="0069676E">
        <w:rPr>
          <w:color w:val="000000" w:themeColor="text1"/>
        </w:rPr>
        <w:t xml:space="preserve"> This</w:t>
      </w:r>
      <w:r w:rsidR="00F561AE">
        <w:rPr>
          <w:color w:val="000000" w:themeColor="text1"/>
        </w:rPr>
        <w:t xml:space="preserve"> device</w:t>
      </w:r>
      <w:r w:rsidR="0069676E">
        <w:rPr>
          <w:color w:val="000000" w:themeColor="text1"/>
        </w:rPr>
        <w:t xml:space="preserve"> is home-made, and is not certified by any regulatory body.</w:t>
      </w:r>
    </w:p>
    <w:p w14:paraId="569D7C0A" w14:textId="2D41C23E" w:rsidR="007F4052" w:rsidRDefault="003B76D9" w:rsidP="00CC13A3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 xml:space="preserve">According to the World Health Organization, </w:t>
      </w:r>
      <w:r w:rsidR="00CC13A3">
        <w:rPr>
          <w:color w:val="000000" w:themeColor="text1"/>
        </w:rPr>
        <w:t xml:space="preserve">a </w:t>
      </w:r>
      <w:r w:rsidR="00CC13A3" w:rsidRPr="00CC13A3">
        <w:rPr>
          <w:b/>
          <w:bCs/>
          <w:color w:val="000000" w:themeColor="text1"/>
        </w:rPr>
        <w:t>normal</w:t>
      </w:r>
      <w:r w:rsidR="00CC13A3">
        <w:rPr>
          <w:color w:val="000000" w:themeColor="text1"/>
        </w:rPr>
        <w:t xml:space="preserve"> oxygen saturation is between 95% and 100%. A </w:t>
      </w:r>
      <w:r w:rsidR="00CC13A3">
        <w:rPr>
          <w:b/>
          <w:bCs/>
          <w:color w:val="000000" w:themeColor="text1"/>
        </w:rPr>
        <w:t xml:space="preserve">hypoxic </w:t>
      </w:r>
      <w:r w:rsidR="00CC13A3">
        <w:rPr>
          <w:color w:val="000000" w:themeColor="text1"/>
        </w:rPr>
        <w:t xml:space="preserve">oxygen saturation is between 90% and 94%. A </w:t>
      </w:r>
      <w:r w:rsidR="00CC13A3">
        <w:rPr>
          <w:b/>
          <w:bCs/>
          <w:color w:val="000000" w:themeColor="text1"/>
        </w:rPr>
        <w:t>dangerous</w:t>
      </w:r>
      <w:r w:rsidR="00CC13A3">
        <w:rPr>
          <w:color w:val="000000" w:themeColor="text1"/>
        </w:rPr>
        <w:t xml:space="preserve"> oxygen saturation is below 90%</w:t>
      </w:r>
      <w:r w:rsidR="00645FF2">
        <w:rPr>
          <w:color w:val="000000" w:themeColor="text1"/>
        </w:rPr>
        <w:t xml:space="preserve"> </w:t>
      </w:r>
      <w:r w:rsidR="001C60D2">
        <w:rPr>
          <w:color w:val="000000" w:themeColor="text1"/>
        </w:rPr>
        <w:t>(From W.H.O. Pulse Oximetry Training Manual).</w:t>
      </w:r>
    </w:p>
    <w:p w14:paraId="25B24207" w14:textId="77777777" w:rsidR="007F4052" w:rsidRDefault="007F4052" w:rsidP="00CC13A3">
      <w:pPr>
        <w:pStyle w:val="Salutation"/>
        <w:spacing w:before="0"/>
        <w:rPr>
          <w:color w:val="000000" w:themeColor="text1"/>
        </w:rPr>
      </w:pPr>
      <w:r>
        <w:rPr>
          <w:color w:val="000000" w:themeColor="text1"/>
        </w:rPr>
        <w:t>To use this pulse oximeter:</w:t>
      </w:r>
    </w:p>
    <w:p w14:paraId="528C5AB7" w14:textId="6912B744" w:rsidR="00606214" w:rsidRDefault="007F4052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Plug the included DC power supply into an AC outlet, and insert the cable into the Power Jack on the pulse oximeter</w:t>
      </w:r>
    </w:p>
    <w:p w14:paraId="0E0D992D" w14:textId="10FAA9AD" w:rsidR="007F4052" w:rsidRDefault="0089564D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Press the Power Button</w:t>
      </w:r>
    </w:p>
    <w:p w14:paraId="7B4C06D2" w14:textId="4E9408EF" w:rsidR="00541A59" w:rsidRDefault="00541A59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The pulse oximeter will display instructions and guidance on measurements</w:t>
      </w:r>
    </w:p>
    <w:p w14:paraId="0D7BE3BE" w14:textId="0007B493" w:rsidR="00235FFE" w:rsidRDefault="005D3807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Lightly rest </w:t>
      </w:r>
      <w:r w:rsidR="00541A59">
        <w:rPr>
          <w:color w:val="000000" w:themeColor="text1"/>
        </w:rPr>
        <w:t>your</w:t>
      </w:r>
      <w:r w:rsidR="007B6688">
        <w:rPr>
          <w:color w:val="000000" w:themeColor="text1"/>
        </w:rPr>
        <w:t xml:space="preserve"> right middle</w:t>
      </w:r>
      <w:r w:rsidR="00541A59">
        <w:rPr>
          <w:color w:val="000000" w:themeColor="text1"/>
        </w:rPr>
        <w:t xml:space="preserve"> finger on the </w:t>
      </w:r>
      <w:r w:rsidR="009D7ED2">
        <w:rPr>
          <w:color w:val="000000" w:themeColor="text1"/>
        </w:rPr>
        <w:t>sensor (red light)</w:t>
      </w:r>
    </w:p>
    <w:p w14:paraId="324A2F9A" w14:textId="43B154CC" w:rsidR="00235FFE" w:rsidRPr="00235FFE" w:rsidRDefault="00235FFE" w:rsidP="00235FFE">
      <w:pPr>
        <w:pStyle w:val="Salutation"/>
        <w:numPr>
          <w:ilvl w:val="1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It may be tempting, but </w:t>
      </w:r>
      <w:r>
        <w:rPr>
          <w:b/>
          <w:bCs/>
          <w:color w:val="000000" w:themeColor="text1"/>
        </w:rPr>
        <w:t xml:space="preserve">do not </w:t>
      </w:r>
      <w:r w:rsidR="00483845">
        <w:rPr>
          <w:b/>
          <w:bCs/>
          <w:color w:val="000000" w:themeColor="text1"/>
        </w:rPr>
        <w:t xml:space="preserve">apply pressure </w:t>
      </w:r>
      <w:r w:rsidR="000658F6">
        <w:rPr>
          <w:b/>
          <w:bCs/>
          <w:color w:val="000000" w:themeColor="text1"/>
        </w:rPr>
        <w:t>on</w:t>
      </w:r>
      <w:r>
        <w:rPr>
          <w:b/>
          <w:bCs/>
          <w:color w:val="000000" w:themeColor="text1"/>
        </w:rPr>
        <w:t xml:space="preserve"> the sensor.</w:t>
      </w:r>
      <w:r>
        <w:rPr>
          <w:color w:val="000000" w:themeColor="text1"/>
        </w:rPr>
        <w:t xml:space="preserve"> This will constrict your blood vessels, blocking the measurement</w:t>
      </w:r>
      <w:r w:rsidR="007B6688">
        <w:rPr>
          <w:color w:val="000000" w:themeColor="text1"/>
        </w:rPr>
        <w:t xml:space="preserve">. </w:t>
      </w:r>
      <w:r w:rsidR="00892875">
        <w:rPr>
          <w:color w:val="000000" w:themeColor="text1"/>
        </w:rPr>
        <w:t xml:space="preserve">Rest your finger </w:t>
      </w:r>
      <w:r w:rsidR="009C3FCF">
        <w:rPr>
          <w:color w:val="000000" w:themeColor="text1"/>
        </w:rPr>
        <w:t xml:space="preserve">very </w:t>
      </w:r>
      <w:r w:rsidR="00892875">
        <w:rPr>
          <w:color w:val="000000" w:themeColor="text1"/>
        </w:rPr>
        <w:t>gently</w:t>
      </w:r>
    </w:p>
    <w:p w14:paraId="150A78AC" w14:textId="58AFB9F0" w:rsidR="009D7ED2" w:rsidRDefault="00C27C94" w:rsidP="00235FFE">
      <w:pPr>
        <w:pStyle w:val="Salutation"/>
        <w:numPr>
          <w:ilvl w:val="0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 xml:space="preserve">Your heart rate and </w:t>
      </w:r>
      <w:r w:rsidR="00603853">
        <w:rPr>
          <w:color w:val="000000" w:themeColor="text1"/>
        </w:rPr>
        <w:t>oxygen level</w:t>
      </w:r>
      <w:r>
        <w:rPr>
          <w:color w:val="000000" w:themeColor="text1"/>
        </w:rPr>
        <w:t xml:space="preserve"> will be displayed on the screen, updated every five seconds</w:t>
      </w:r>
    </w:p>
    <w:p w14:paraId="7063E80C" w14:textId="5382C8B3" w:rsidR="0056666F" w:rsidRPr="00CC13A3" w:rsidRDefault="0056666F" w:rsidP="0056666F">
      <w:pPr>
        <w:pStyle w:val="Salutation"/>
        <w:numPr>
          <w:ilvl w:val="1"/>
          <w:numId w:val="2"/>
        </w:numPr>
        <w:spacing w:before="0"/>
        <w:rPr>
          <w:color w:val="000000" w:themeColor="text1"/>
        </w:rPr>
      </w:pPr>
      <w:r>
        <w:rPr>
          <w:color w:val="000000" w:themeColor="text1"/>
        </w:rPr>
        <w:t>If the pulse oximeter won’t report a measurement, replace your finger on the sensor occasionally</w:t>
      </w:r>
    </w:p>
    <w:sectPr w:rsidR="0056666F" w:rsidRPr="00CC13A3" w:rsidSect="003C6EF1">
      <w:headerReference w:type="default" r:id="rId13"/>
      <w:footerReference w:type="default" r:id="rId14"/>
      <w:pgSz w:w="12240" w:h="15840"/>
      <w:pgMar w:top="405" w:right="1440" w:bottom="720" w:left="1440" w:header="45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2C8483" w14:textId="77777777" w:rsidR="00EF34B3" w:rsidRDefault="00EF34B3" w:rsidP="00D45945">
      <w:pPr>
        <w:spacing w:before="0" w:after="0" w:line="240" w:lineRule="auto"/>
      </w:pPr>
      <w:r>
        <w:separator/>
      </w:r>
    </w:p>
  </w:endnote>
  <w:endnote w:type="continuationSeparator" w:id="0">
    <w:p w14:paraId="6EE08F40" w14:textId="77777777" w:rsidR="00EF34B3" w:rsidRDefault="00EF34B3" w:rsidP="00D4594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8D5ED" w14:textId="26B7B9B6" w:rsidR="001B1AD3" w:rsidRPr="00606214" w:rsidRDefault="001B1AD3" w:rsidP="00B811E5">
    <w:pPr>
      <w:pStyle w:val="Footer"/>
      <w:spacing w:before="100" w:beforeAutospacing="1"/>
      <w:rPr>
        <w:color w:val="auto"/>
      </w:rPr>
    </w:pPr>
    <w:r w:rsidRPr="00606214">
      <w:rPr>
        <w:color w:val="auto"/>
      </w:rPr>
      <w:t>https://github.com/drewsum/pulse_oximeter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F8CAE3" w14:textId="77777777" w:rsidR="00EF34B3" w:rsidRDefault="00EF34B3" w:rsidP="00D45945">
      <w:pPr>
        <w:spacing w:before="0" w:after="0" w:line="240" w:lineRule="auto"/>
      </w:pPr>
      <w:r>
        <w:separator/>
      </w:r>
    </w:p>
  </w:footnote>
  <w:footnote w:type="continuationSeparator" w:id="0">
    <w:p w14:paraId="7EA39A85" w14:textId="77777777" w:rsidR="00EF34B3" w:rsidRDefault="00EF34B3" w:rsidP="00D4594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8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81"/>
      <w:gridCol w:w="7107"/>
    </w:tblGrid>
    <w:tr w:rsidR="00E834B7" w14:paraId="27958504" w14:textId="77777777" w:rsidTr="00E834B7">
      <w:trPr>
        <w:trHeight w:val="360"/>
      </w:trPr>
      <w:tc>
        <w:tcPr>
          <w:tcW w:w="3381" w:type="dxa"/>
        </w:tcPr>
        <w:p w14:paraId="11F49716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</w:p>
      </w:tc>
      <w:tc>
        <w:tcPr>
          <w:tcW w:w="7107" w:type="dxa"/>
        </w:tcPr>
        <w:p w14:paraId="6F54E9AD" w14:textId="77777777" w:rsidR="00E834B7" w:rsidRDefault="00E834B7">
          <w:pPr>
            <w:pStyle w:val="Header"/>
            <w:rPr>
              <w:noProof/>
              <w:color w:val="000000" w:themeColor="text1"/>
              <w:lang w:eastAsia="en-US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214DB450" wp14:editId="3D0B14B0">
                    <wp:extent cx="3846991" cy="417902"/>
                    <wp:effectExtent l="19050" t="19050" r="20320" b="19685"/>
                    <wp:docPr id="18" name="Shape 61" descr="Logo here placeholder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9DA099E0-27DA-42BD-9D42-E4CA07B78FDD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846991" cy="41790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38100">
                              <a:solidFill>
                                <a:schemeClr val="bg1"/>
                              </a:solidFill>
                              <a:miter lim="400000"/>
                            </a:ln>
                            <a:extLst>
                              <a:ext uri="{C572A759-6A51-4108-AA02-DFA0A04FC94B}">
  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:ma14="http://schemas.microsoft.com/office/mac/drawingml/2011/main" xmlns="" xmlns:lc="http://schemas.openxmlformats.org/drawingml/2006/lockedCanvas" val="1"/>
                              </a:ext>
                            </a:extLst>
                          </wps:spPr>
                          <wps:txbx>
                            <w:txbxContent>
                              <w:p w14:paraId="1BC712C7" w14:textId="2140533F" w:rsidR="00E834B7" w:rsidRPr="006F6F10" w:rsidRDefault="00D95200" w:rsidP="00E834B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color w:val="FFFFFF" w:themeColor="background1"/>
                                    <w:sz w:val="22"/>
                                  </w:rPr>
                                </w:pPr>
                                <w:r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FFFFFF" w:themeColor="background1"/>
                                    <w:spacing w:val="120"/>
                                    <w:kern w:val="24"/>
                                    <w:sz w:val="44"/>
                                    <w:szCs w:val="48"/>
                                  </w:rPr>
                                  <w:t>Pulse Oximeter</w:t>
                                </w:r>
                              </w:p>
                            </w:txbxContent>
                          </wps:txbx>
                          <wps:bodyPr wrap="square" lIns="19050" tIns="19050" rIns="19050" bIns="19050" anchor="ctr"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14DB450" id="Shape 61" o:spid="_x0000_s1031" alt="Logo here placeholder" style="width:302.9pt;height:32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" fillcolor="black [3213]" strokecolor="white [3212]" strokeweight="3pt">
                    <v:stroke miterlimit="4"/>
                    <v:textbox style="mso-fit-shape-to-text:t" inset="1.5pt,1.5pt,1.5pt,1.5pt">
                      <w:txbxContent>
                        <w:p w14:paraId="1BC712C7" w14:textId="2140533F" w:rsidR="00E834B7" w:rsidRPr="006F6F10" w:rsidRDefault="00D95200" w:rsidP="00E834B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color w:val="FFFFFF" w:themeColor="background1"/>
                              <w:sz w:val="22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olor w:val="FFFFFF" w:themeColor="background1"/>
                              <w:spacing w:val="120"/>
                              <w:kern w:val="24"/>
                              <w:sz w:val="44"/>
                              <w:szCs w:val="48"/>
                            </w:rPr>
                            <w:t>Pulse Oximeter</w:t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  <w:p w14:paraId="2E1CA4F9" w14:textId="77777777" w:rsidR="00D45945" w:rsidRDefault="00D45945">
    <w:pPr>
      <w:pStyle w:val="Header"/>
    </w:pPr>
    <w:r>
      <w:rPr>
        <w:noProof/>
        <w:color w:val="000000" w:themeColor="text1"/>
        <w:lang w:eastAsia="en-US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D25838B" wp14:editId="78CFA547">
              <wp:simplePos x="0" y="0"/>
              <wp:positionH relativeFrom="page">
                <wp:posOffset>-40511</wp:posOffset>
              </wp:positionH>
              <wp:positionV relativeFrom="page">
                <wp:posOffset>22426</wp:posOffset>
              </wp:positionV>
              <wp:extent cx="7785630" cy="10098404"/>
              <wp:effectExtent l="0" t="57150" r="1778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630" cy="10098404"/>
                        <a:chOff x="0" y="0"/>
                        <a:chExt cx="7785630" cy="10098404"/>
                      </a:xfrm>
                    </wpg:grpSpPr>
                    <wpg:grpSp>
                      <wpg:cNvPr id="10" name="Group 10"/>
                      <wpg:cNvGrpSpPr/>
                      <wpg:grpSpPr>
                        <a:xfrm>
                          <a:off x="0" y="0"/>
                          <a:ext cx="7780020" cy="1031240"/>
                          <a:chOff x="0" y="-2950"/>
                          <a:chExt cx="7780020" cy="103165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2636520" y="0"/>
                            <a:ext cx="5143500" cy="1028700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2" name="Group 12"/>
                      <wpg:cNvGrpSpPr/>
                      <wpg:grpSpPr>
                        <a:xfrm rot="10800000">
                          <a:off x="5675" y="9720073"/>
                          <a:ext cx="7779955" cy="378331"/>
                          <a:chOff x="0" y="-38324"/>
                          <a:chExt cx="7779955" cy="378481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-2950"/>
                            <a:ext cx="7772400" cy="3429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2"/>
                        <wps:cNvSpPr/>
                        <wps:spPr>
                          <a:xfrm>
                            <a:off x="2636455" y="-38324"/>
                            <a:ext cx="5143500" cy="378481"/>
                          </a:xfrm>
                          <a:custGeom>
                            <a:avLst/>
                            <a:gdLst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  <a:gd name="connsiteX0" fmla="*/ 0 w 4000500"/>
                              <a:gd name="connsiteY0" fmla="*/ 0 h 800100"/>
                              <a:gd name="connsiteX1" fmla="*/ 4000500 w 4000500"/>
                              <a:gd name="connsiteY1" fmla="*/ 0 h 800100"/>
                              <a:gd name="connsiteX2" fmla="*/ 4000500 w 4000500"/>
                              <a:gd name="connsiteY2" fmla="*/ 800100 h 800100"/>
                              <a:gd name="connsiteX3" fmla="*/ 792480 w 4000500"/>
                              <a:gd name="connsiteY3" fmla="*/ 800100 h 800100"/>
                              <a:gd name="connsiteX4" fmla="*/ 0 w 4000500"/>
                              <a:gd name="connsiteY4" fmla="*/ 0 h 8001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4000500" h="800100">
                                <a:moveTo>
                                  <a:pt x="0" y="0"/>
                                </a:moveTo>
                                <a:lnTo>
                                  <a:pt x="4000500" y="0"/>
                                </a:lnTo>
                                <a:lnTo>
                                  <a:pt x="4000500" y="800100"/>
                                </a:lnTo>
                                <a:lnTo>
                                  <a:pt x="792480" y="8001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101000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747EB3" id="Group 3" o:spid="_x0000_s1026" style="position:absolute;margin-left:-3.2pt;margin-top:1.75pt;width:613.05pt;height:795.15pt;z-index:-251653120;mso-width-percent:1010;mso-position-horizontal-relative:page;mso-position-vertical-relative:page;mso-width-percent:1010" coordsize="77856,100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">
              <v:group id="Group 10" o:spid="_x0000_s1027" style="position:absolute;width:77800;height:10312" coordorigin=",-29" coordsize="77800,10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rect id="Rectangle 1" o:spid="_x0000_s1028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" fillcolor="#51c3f9 [3209]" stroked="f"/>
                <v:shape id="Rectangle 2" o:spid="_x0000_s1029" style="position:absolute;left:26365;width:51435;height:10287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" path="m,l4000500,r,800100l792480,800100,,xe" fillcolor="black [3213]" stroked="f" strokeweight="1pt">
                  <v:stroke joinstyle="miter"/>
                  <v:shadow on="t" color="black" opacity="26214f" origin=".5" offset="-3pt,0"/>
                  <v:path arrowok="t" o:connecttype="custom" o:connectlocs="0,0;5143500,0;5143500,1028700;1018903,1028700;0,0" o:connectangles="0,0,0,0,0"/>
                </v:shape>
              </v:group>
              <v:group id="Group 12" o:spid="_x0000_s1030" style="position:absolute;left:56;top:97200;width:77800;height:3784;rotation:180" coordorigin=",-383" coordsize="77799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">
                <v:rect id="Rectangle 13" o:spid="_x0000_s1031" style="position:absolute;top:-29;width:77724;height:3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" fillcolor="black [3213]" stroked="f" strokeweight="1pt"/>
                <v:shape id="Rectangle 2" o:spid="_x0000_s1032" style="position:absolute;left:26364;top:-383;width:51435;height:3784;visibility:visible;mso-wrap-style:square;v-text-anchor:middle" coordsize="4000500,800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" path="m,l4000500,r,800100l792480,800100,,xe" fillcolor="#51c3f9 [3209]" stroked="f">
                  <v:path arrowok="t" o:connecttype="custom" o:connectlocs="0,0;5143500,0;5143500,378481;1018903,378481;0,0" o:connectangles="0,0,0,0,0"/>
                </v:shape>
              </v:group>
              <w10:wrap anchorx="page" anchory="page"/>
            </v:group>
          </w:pict>
        </mc:Fallback>
      </mc:AlternateContent>
    </w:r>
    <w:r w:rsidRPr="00615018">
      <w:rPr>
        <w:noProof/>
        <w:color w:val="000000" w:themeColor="text1"/>
        <w:lang w:eastAsia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01C0D"/>
    <w:multiLevelType w:val="hybridMultilevel"/>
    <w:tmpl w:val="C8D88A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7AB2465"/>
    <w:multiLevelType w:val="hybridMultilevel"/>
    <w:tmpl w:val="F9F489C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removePersonalInformation/>
  <w:removeDateAndTime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00"/>
    <w:rsid w:val="000254A6"/>
    <w:rsid w:val="000658F6"/>
    <w:rsid w:val="00066373"/>
    <w:rsid w:val="00083BAA"/>
    <w:rsid w:val="000E56F0"/>
    <w:rsid w:val="001261A7"/>
    <w:rsid w:val="001766D6"/>
    <w:rsid w:val="00186B8A"/>
    <w:rsid w:val="001B1AD3"/>
    <w:rsid w:val="001C60D2"/>
    <w:rsid w:val="001E17CF"/>
    <w:rsid w:val="0020309F"/>
    <w:rsid w:val="00215768"/>
    <w:rsid w:val="00235FFE"/>
    <w:rsid w:val="00260E53"/>
    <w:rsid w:val="002E69C1"/>
    <w:rsid w:val="003444BE"/>
    <w:rsid w:val="003936EF"/>
    <w:rsid w:val="003B76D9"/>
    <w:rsid w:val="003C6EF1"/>
    <w:rsid w:val="003E24DF"/>
    <w:rsid w:val="003F565E"/>
    <w:rsid w:val="00423ABF"/>
    <w:rsid w:val="004531EA"/>
    <w:rsid w:val="00474F36"/>
    <w:rsid w:val="00483845"/>
    <w:rsid w:val="004952A1"/>
    <w:rsid w:val="004A2B0D"/>
    <w:rsid w:val="00541A59"/>
    <w:rsid w:val="00550D65"/>
    <w:rsid w:val="00563742"/>
    <w:rsid w:val="00564809"/>
    <w:rsid w:val="0056666F"/>
    <w:rsid w:val="00597E25"/>
    <w:rsid w:val="005A6116"/>
    <w:rsid w:val="005C2210"/>
    <w:rsid w:val="005C4EB4"/>
    <w:rsid w:val="005D3807"/>
    <w:rsid w:val="005E4F1C"/>
    <w:rsid w:val="005E6EF8"/>
    <w:rsid w:val="00603853"/>
    <w:rsid w:val="00606214"/>
    <w:rsid w:val="00615018"/>
    <w:rsid w:val="006177EE"/>
    <w:rsid w:val="0062123A"/>
    <w:rsid w:val="00645FF2"/>
    <w:rsid w:val="00646E75"/>
    <w:rsid w:val="0069676E"/>
    <w:rsid w:val="006C0644"/>
    <w:rsid w:val="006F6F10"/>
    <w:rsid w:val="0074354C"/>
    <w:rsid w:val="00783E79"/>
    <w:rsid w:val="007B5AE8"/>
    <w:rsid w:val="007B6688"/>
    <w:rsid w:val="007F4052"/>
    <w:rsid w:val="007F5192"/>
    <w:rsid w:val="00892875"/>
    <w:rsid w:val="0089564D"/>
    <w:rsid w:val="008D540B"/>
    <w:rsid w:val="00996A20"/>
    <w:rsid w:val="009C3FCF"/>
    <w:rsid w:val="009D66E6"/>
    <w:rsid w:val="009D7ED2"/>
    <w:rsid w:val="00A11A20"/>
    <w:rsid w:val="00A96CF8"/>
    <w:rsid w:val="00AA3DED"/>
    <w:rsid w:val="00AB4269"/>
    <w:rsid w:val="00AD605B"/>
    <w:rsid w:val="00B47242"/>
    <w:rsid w:val="00B50294"/>
    <w:rsid w:val="00B57189"/>
    <w:rsid w:val="00B811E5"/>
    <w:rsid w:val="00BD26B4"/>
    <w:rsid w:val="00BE747C"/>
    <w:rsid w:val="00C07C6D"/>
    <w:rsid w:val="00C27C94"/>
    <w:rsid w:val="00C70786"/>
    <w:rsid w:val="00C71CA7"/>
    <w:rsid w:val="00C8222A"/>
    <w:rsid w:val="00C85162"/>
    <w:rsid w:val="00C92665"/>
    <w:rsid w:val="00CC13A3"/>
    <w:rsid w:val="00D45945"/>
    <w:rsid w:val="00D66593"/>
    <w:rsid w:val="00D749A2"/>
    <w:rsid w:val="00D776B0"/>
    <w:rsid w:val="00D95200"/>
    <w:rsid w:val="00E069EC"/>
    <w:rsid w:val="00E27B46"/>
    <w:rsid w:val="00E55D74"/>
    <w:rsid w:val="00E6540C"/>
    <w:rsid w:val="00E81E2A"/>
    <w:rsid w:val="00E834B7"/>
    <w:rsid w:val="00EE0952"/>
    <w:rsid w:val="00EF34B3"/>
    <w:rsid w:val="00F073E9"/>
    <w:rsid w:val="00F10E1C"/>
    <w:rsid w:val="00F561AE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FA3F2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D45945"/>
    <w:pPr>
      <w:spacing w:before="40" w:after="16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 w:after="36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729928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729928" w:themeColor="accent1" w:themeShade="BF"/>
      <w:kern w:val="20"/>
      <w:sz w:val="20"/>
      <w:szCs w:val="20"/>
    </w:rPr>
  </w:style>
  <w:style w:type="paragraph" w:customStyle="1" w:styleId="Recipient">
    <w:name w:val="Recipient"/>
    <w:basedOn w:val="Heading2"/>
    <w:uiPriority w:val="3"/>
    <w:qFormat/>
    <w:rsid w:val="00D45945"/>
    <w:pPr>
      <w:spacing w:before="1200"/>
    </w:pPr>
    <w:rPr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3E24DF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3E24DF"/>
    <w:pPr>
      <w:spacing w:before="480"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3E24DF"/>
    <w:rPr>
      <w:b/>
      <w:bCs/>
    </w:rPr>
  </w:style>
  <w:style w:type="character" w:customStyle="1" w:styleId="SignatureChar">
    <w:name w:val="Signature Char"/>
    <w:basedOn w:val="DefaultParagraphFont"/>
    <w:link w:val="Signature"/>
    <w:uiPriority w:val="7"/>
    <w:rsid w:val="003E24DF"/>
    <w:rPr>
      <w:rFonts w:eastAsiaTheme="minorHAnsi"/>
      <w:b/>
      <w:bCs/>
      <w:color w:val="595959" w:themeColor="text1" w:themeTint="A6"/>
      <w:kern w:val="20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rsid w:val="003E24DF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qFormat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3E24DF"/>
    <w:pPr>
      <w:spacing w:before="0"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729928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kern w:val="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D4594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945"/>
    <w:rPr>
      <w:rFonts w:eastAsiaTheme="minorHAnsi"/>
      <w:color w:val="595959" w:themeColor="text1" w:themeTint="A6"/>
      <w:kern w:val="20"/>
      <w:sz w:val="20"/>
      <w:szCs w:val="20"/>
    </w:rPr>
  </w:style>
  <w:style w:type="paragraph" w:styleId="Title">
    <w:name w:val="Title"/>
    <w:basedOn w:val="Heading1"/>
    <w:next w:val="Normal"/>
    <w:link w:val="TitleChar"/>
    <w:uiPriority w:val="10"/>
    <w:rsid w:val="00D45945"/>
    <w:rPr>
      <w:color w:val="000000" w:themeColor="text1"/>
    </w:rPr>
  </w:style>
  <w:style w:type="character" w:customStyle="1" w:styleId="TitleChar">
    <w:name w:val="Title Char"/>
    <w:basedOn w:val="DefaultParagraphFont"/>
    <w:link w:val="Title"/>
    <w:uiPriority w:val="10"/>
    <w:rsid w:val="00D45945"/>
    <w:rPr>
      <w:rFonts w:asciiTheme="majorHAnsi" w:eastAsiaTheme="majorEastAsia" w:hAnsiTheme="majorHAnsi" w:cstheme="majorBidi"/>
      <w:caps/>
      <w:color w:val="000000" w:themeColor="text1"/>
      <w:kern w:val="20"/>
      <w:sz w:val="20"/>
      <w:szCs w:val="20"/>
    </w:rPr>
  </w:style>
  <w:style w:type="table" w:styleId="TableGrid">
    <w:name w:val="Table Grid"/>
    <w:basedOn w:val="TableNormal"/>
    <w:uiPriority w:val="39"/>
    <w:rsid w:val="00E834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95200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952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ew%20Maatman\AppData\Roaming\Microsoft\Templates\Bold%20logo%20letterhead.dotx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71769F56-719A-4D83-852D-005D12497F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0CDF2B-AA59-4FA2-A88B-4D31E344BD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2A20CA-2FAB-4D68-B6A9-42A0A12257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38FCEC-F6BD-4BDE-8234-7D96AB9E156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logo letterhead.dotx</Template>
  <TotalTime>0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2020-09-02T01:57:00Z</dcterms:created>
  <dcterms:modified xsi:type="dcterms:W3CDTF">2020-09-02T03:02:00Z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